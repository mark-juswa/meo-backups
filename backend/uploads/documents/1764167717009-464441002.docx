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B36C79" w14:textId="77777777" w:rsidR="009C0DAE" w:rsidRDefault="00000000">
      <w:pPr>
        <w:spacing w:before="71"/>
        <w:ind w:right="109"/>
        <w:jc w:val="righ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pacing w:val="2"/>
          <w:sz w:val="18"/>
          <w:szCs w:val="18"/>
        </w:rPr>
        <w:t>I</w:t>
      </w:r>
      <w:r>
        <w:rPr>
          <w:rFonts w:ascii="Arial" w:eastAsia="Arial" w:hAnsi="Arial" w:cs="Arial"/>
          <w:b/>
          <w:sz w:val="18"/>
          <w:szCs w:val="18"/>
        </w:rPr>
        <w:t>T 115</w:t>
      </w:r>
      <w:r>
        <w:rPr>
          <w:rFonts w:ascii="Arial" w:eastAsia="Arial" w:hAnsi="Arial" w:cs="Arial"/>
          <w:b/>
          <w:spacing w:val="2"/>
          <w:sz w:val="18"/>
          <w:szCs w:val="18"/>
        </w:rPr>
        <w:t xml:space="preserve"> N</w:t>
      </w:r>
      <w:r>
        <w:rPr>
          <w:rFonts w:ascii="Arial" w:eastAsia="Arial" w:hAnsi="Arial" w:cs="Arial"/>
          <w:b/>
          <w:sz w:val="18"/>
          <w:szCs w:val="18"/>
        </w:rPr>
        <w:t>e</w:t>
      </w:r>
      <w:r>
        <w:rPr>
          <w:rFonts w:ascii="Arial" w:eastAsia="Arial" w:hAnsi="Arial" w:cs="Arial"/>
          <w:b/>
          <w:spacing w:val="-4"/>
          <w:sz w:val="18"/>
          <w:szCs w:val="18"/>
        </w:rPr>
        <w:t>t</w:t>
      </w:r>
      <w:r>
        <w:rPr>
          <w:rFonts w:ascii="Arial" w:eastAsia="Arial" w:hAnsi="Arial" w:cs="Arial"/>
          <w:b/>
          <w:sz w:val="18"/>
          <w:szCs w:val="18"/>
        </w:rPr>
        <w:t>w</w:t>
      </w:r>
      <w:r>
        <w:rPr>
          <w:rFonts w:ascii="Arial" w:eastAsia="Arial" w:hAnsi="Arial" w:cs="Arial"/>
          <w:b/>
          <w:spacing w:val="2"/>
          <w:sz w:val="18"/>
          <w:szCs w:val="18"/>
        </w:rPr>
        <w:t>o</w:t>
      </w:r>
      <w:r>
        <w:rPr>
          <w:rFonts w:ascii="Arial" w:eastAsia="Arial" w:hAnsi="Arial" w:cs="Arial"/>
          <w:b/>
          <w:spacing w:val="3"/>
          <w:sz w:val="18"/>
          <w:szCs w:val="18"/>
        </w:rPr>
        <w:t>r</w:t>
      </w:r>
      <w:r>
        <w:rPr>
          <w:rFonts w:ascii="Arial" w:eastAsia="Arial" w:hAnsi="Arial" w:cs="Arial"/>
          <w:b/>
          <w:spacing w:val="-4"/>
          <w:sz w:val="18"/>
          <w:szCs w:val="18"/>
        </w:rPr>
        <w:t>k</w:t>
      </w:r>
      <w:r>
        <w:rPr>
          <w:rFonts w:ascii="Arial" w:eastAsia="Arial" w:hAnsi="Arial" w:cs="Arial"/>
          <w:b/>
          <w:spacing w:val="2"/>
          <w:sz w:val="18"/>
          <w:szCs w:val="18"/>
        </w:rPr>
        <w:t>i</w:t>
      </w:r>
      <w:r>
        <w:rPr>
          <w:rFonts w:ascii="Arial" w:eastAsia="Arial" w:hAnsi="Arial" w:cs="Arial"/>
          <w:b/>
          <w:spacing w:val="-2"/>
          <w:sz w:val="18"/>
          <w:szCs w:val="18"/>
        </w:rPr>
        <w:t>n</w:t>
      </w:r>
      <w:r>
        <w:rPr>
          <w:rFonts w:ascii="Arial" w:eastAsia="Arial" w:hAnsi="Arial" w:cs="Arial"/>
          <w:b/>
          <w:sz w:val="18"/>
          <w:szCs w:val="18"/>
        </w:rPr>
        <w:t>g</w:t>
      </w:r>
      <w:r>
        <w:rPr>
          <w:rFonts w:ascii="Arial" w:eastAsia="Arial" w:hAnsi="Arial" w:cs="Arial"/>
          <w:b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z w:val="18"/>
          <w:szCs w:val="18"/>
        </w:rPr>
        <w:t>1</w:t>
      </w:r>
    </w:p>
    <w:p w14:paraId="24554A75" w14:textId="525AB157" w:rsidR="009C0DAE" w:rsidRDefault="00000000">
      <w:pPr>
        <w:spacing w:line="200" w:lineRule="exact"/>
        <w:ind w:right="109"/>
        <w:jc w:val="right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b/>
          <w:spacing w:val="2"/>
          <w:position w:val="-1"/>
          <w:sz w:val="18"/>
          <w:szCs w:val="18"/>
        </w:rPr>
        <w:t>L</w:t>
      </w:r>
      <w:r>
        <w:rPr>
          <w:rFonts w:ascii="Arial" w:eastAsia="Arial" w:hAnsi="Arial" w:cs="Arial"/>
          <w:b/>
          <w:position w:val="-1"/>
          <w:sz w:val="18"/>
          <w:szCs w:val="18"/>
        </w:rPr>
        <w:t>a</w:t>
      </w:r>
      <w:r>
        <w:rPr>
          <w:rFonts w:ascii="Arial" w:eastAsia="Arial" w:hAnsi="Arial" w:cs="Arial"/>
          <w:b/>
          <w:spacing w:val="-2"/>
          <w:position w:val="-1"/>
          <w:sz w:val="18"/>
          <w:szCs w:val="18"/>
        </w:rPr>
        <w:t>b</w:t>
      </w:r>
      <w:r>
        <w:rPr>
          <w:rFonts w:ascii="Arial" w:eastAsia="Arial" w:hAnsi="Arial" w:cs="Arial"/>
          <w:b/>
          <w:spacing w:val="2"/>
          <w:position w:val="-1"/>
          <w:sz w:val="18"/>
          <w:szCs w:val="18"/>
        </w:rPr>
        <w:t>or</w:t>
      </w:r>
      <w:r>
        <w:rPr>
          <w:rFonts w:ascii="Arial" w:eastAsia="Arial" w:hAnsi="Arial" w:cs="Arial"/>
          <w:b/>
          <w:position w:val="-1"/>
          <w:sz w:val="18"/>
          <w:szCs w:val="18"/>
        </w:rPr>
        <w:t>at</w:t>
      </w:r>
      <w:r>
        <w:rPr>
          <w:rFonts w:ascii="Arial" w:eastAsia="Arial" w:hAnsi="Arial" w:cs="Arial"/>
          <w:b/>
          <w:spacing w:val="-2"/>
          <w:position w:val="-1"/>
          <w:sz w:val="18"/>
          <w:szCs w:val="18"/>
        </w:rPr>
        <w:t>o</w:t>
      </w:r>
      <w:r>
        <w:rPr>
          <w:rFonts w:ascii="Arial" w:eastAsia="Arial" w:hAnsi="Arial" w:cs="Arial"/>
          <w:b/>
          <w:spacing w:val="2"/>
          <w:position w:val="-1"/>
          <w:sz w:val="18"/>
          <w:szCs w:val="18"/>
        </w:rPr>
        <w:t>r</w:t>
      </w:r>
      <w:r>
        <w:rPr>
          <w:rFonts w:ascii="Arial" w:eastAsia="Arial" w:hAnsi="Arial" w:cs="Arial"/>
          <w:b/>
          <w:position w:val="-1"/>
          <w:sz w:val="18"/>
          <w:szCs w:val="18"/>
        </w:rPr>
        <w:t>y</w:t>
      </w:r>
      <w:r>
        <w:rPr>
          <w:rFonts w:ascii="Arial" w:eastAsia="Arial" w:hAnsi="Arial" w:cs="Arial"/>
          <w:b/>
          <w:spacing w:val="-1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b/>
          <w:spacing w:val="-2"/>
          <w:position w:val="-1"/>
          <w:sz w:val="18"/>
          <w:szCs w:val="18"/>
        </w:rPr>
        <w:t>A</w:t>
      </w:r>
      <w:r>
        <w:rPr>
          <w:rFonts w:ascii="Arial" w:eastAsia="Arial" w:hAnsi="Arial" w:cs="Arial"/>
          <w:b/>
          <w:position w:val="-1"/>
          <w:sz w:val="18"/>
          <w:szCs w:val="18"/>
        </w:rPr>
        <w:t>ct</w:t>
      </w:r>
      <w:r>
        <w:rPr>
          <w:rFonts w:ascii="Arial" w:eastAsia="Arial" w:hAnsi="Arial" w:cs="Arial"/>
          <w:b/>
          <w:spacing w:val="2"/>
          <w:position w:val="-1"/>
          <w:sz w:val="18"/>
          <w:szCs w:val="18"/>
        </w:rPr>
        <w:t>i</w:t>
      </w:r>
      <w:r>
        <w:rPr>
          <w:rFonts w:ascii="Arial" w:eastAsia="Arial" w:hAnsi="Arial" w:cs="Arial"/>
          <w:b/>
          <w:position w:val="-1"/>
          <w:sz w:val="18"/>
          <w:szCs w:val="18"/>
        </w:rPr>
        <w:t>v</w:t>
      </w:r>
      <w:r>
        <w:rPr>
          <w:rFonts w:ascii="Arial" w:eastAsia="Arial" w:hAnsi="Arial" w:cs="Arial"/>
          <w:b/>
          <w:spacing w:val="2"/>
          <w:position w:val="-1"/>
          <w:sz w:val="18"/>
          <w:szCs w:val="18"/>
        </w:rPr>
        <w:t>i</w:t>
      </w:r>
      <w:r>
        <w:rPr>
          <w:rFonts w:ascii="Arial" w:eastAsia="Arial" w:hAnsi="Arial" w:cs="Arial"/>
          <w:b/>
          <w:position w:val="-1"/>
          <w:sz w:val="18"/>
          <w:szCs w:val="18"/>
        </w:rPr>
        <w:t>ty</w:t>
      </w:r>
    </w:p>
    <w:p w14:paraId="77161E93" w14:textId="77777777" w:rsidR="009C0DAE" w:rsidRDefault="009C0DAE">
      <w:pPr>
        <w:spacing w:before="8" w:line="120" w:lineRule="exact"/>
        <w:rPr>
          <w:sz w:val="12"/>
          <w:szCs w:val="12"/>
        </w:rPr>
      </w:pPr>
    </w:p>
    <w:p w14:paraId="269FF6D3" w14:textId="7C52328A" w:rsidR="009C0DAE" w:rsidRDefault="00BD0FD5">
      <w:pPr>
        <w:spacing w:line="200" w:lineRule="exact"/>
      </w:pPr>
      <w:r>
        <w:pict w14:anchorId="03262DBF">
          <v:group id="_x0000_s1062" style="position:absolute;margin-left:480.45pt;margin-top:21.3pt;width:67.55pt;height:.75pt;z-index:-251656704;mso-position-horizontal-relative:page" coordorigin="9477,1014" coordsize="1351,15">
            <v:shape id="_x0000_s1066" style="position:absolute;left:9484;top:1022;width:265;height:0" coordorigin="9484,1022" coordsize="265,0" path="m9484,1022r266,e" filled="f" strokeweight=".26875mm">
              <v:path arrowok="t"/>
            </v:shape>
            <v:shape id="_x0000_s1065" style="position:absolute;left:9752;top:1022;width:397;height:0" coordorigin="9752,1022" coordsize="397,0" path="m9752,1022r397,e" filled="f" strokeweight=".26875mm">
              <v:path arrowok="t"/>
            </v:shape>
            <v:shape id="_x0000_s1064" style="position:absolute;left:10152;top:1022;width:269;height:0" coordorigin="10152,1022" coordsize="269,0" path="m10152,1022r268,e" filled="f" strokeweight=".26875mm">
              <v:path arrowok="t"/>
            </v:shape>
            <v:shape id="_x0000_s1063" style="position:absolute;left:10423;top:1022;width:397;height:0" coordorigin="10423,1022" coordsize="397,0" path="m10423,1022r397,e" filled="f" strokeweight=".26875mm">
              <v:path arrowok="t"/>
            </v:shape>
            <w10:wrap anchorx="page"/>
          </v:group>
        </w:pict>
      </w:r>
    </w:p>
    <w:p w14:paraId="61CCB539" w14:textId="77777777" w:rsidR="009C0DAE" w:rsidRDefault="009C0DAE">
      <w:pPr>
        <w:spacing w:line="200" w:lineRule="exact"/>
        <w:sectPr w:rsidR="009C0DAE">
          <w:type w:val="continuous"/>
          <w:pgSz w:w="12240" w:h="18720"/>
          <w:pgMar w:top="1080" w:right="880" w:bottom="280" w:left="1040" w:header="720" w:footer="720" w:gutter="0"/>
          <w:cols w:space="720"/>
        </w:sectPr>
      </w:pPr>
    </w:p>
    <w:p w14:paraId="05512ADF" w14:textId="77777777" w:rsidR="009C0DAE" w:rsidRDefault="00000000">
      <w:pPr>
        <w:spacing w:before="29"/>
        <w:ind w:left="113" w:right="-41"/>
        <w:rPr>
          <w:rFonts w:ascii="Arial" w:eastAsia="Arial" w:hAnsi="Arial" w:cs="Arial"/>
          <w:sz w:val="24"/>
          <w:szCs w:val="24"/>
        </w:rPr>
      </w:pPr>
      <w:r>
        <w:pict w14:anchorId="6AB5A557">
          <v:group id="_x0000_s1049" style="position:absolute;left:0;text-align:left;margin-left:92.45pt;margin-top:14.35pt;width:207.55pt;height:.75pt;z-index:-251657728;mso-position-horizontal-relative:page" coordorigin="1849,287" coordsize="4151,15">
            <v:shape id="_x0000_s1061" style="position:absolute;left:1856;top:294;width:265;height:0" coordorigin="1856,294" coordsize="265,0" path="m1856,294r266,e" filled="f" strokeweight=".26875mm">
              <v:path arrowok="t"/>
            </v:shape>
            <v:shape id="_x0000_s1060" style="position:absolute;left:2124;top:294;width:265;height:0" coordorigin="2124,294" coordsize="265,0" path="m2124,294r265,e" filled="f" strokeweight=".26875mm">
              <v:path arrowok="t"/>
            </v:shape>
            <v:shape id="_x0000_s1059" style="position:absolute;left:2392;top:294;width:397;height:0" coordorigin="2392,294" coordsize="397,0" path="m2392,294r397,e" filled="f" strokeweight=".26875mm">
              <v:path arrowok="t"/>
            </v:shape>
            <v:shape id="_x0000_s1058" style="position:absolute;left:2792;top:294;width:397;height:0" coordorigin="2792,294" coordsize="397,0" path="m2792,294r397,e" filled="f" strokeweight=".26875mm">
              <v:path arrowok="t"/>
            </v:shape>
            <v:shape id="_x0000_s1057" style="position:absolute;left:3192;top:294;width:265;height:0" coordorigin="3192,294" coordsize="265,0" path="m3192,294r265,e" filled="f" strokeweight=".26875mm">
              <v:path arrowok="t"/>
            </v:shape>
            <v:shape id="_x0000_s1056" style="position:absolute;left:3459;top:294;width:397;height:0" coordorigin="3459,294" coordsize="397,0" path="m3459,294r398,e" filled="f" strokeweight=".26875mm">
              <v:path arrowok="t"/>
            </v:shape>
            <v:shape id="_x0000_s1055" style="position:absolute;left:3859;top:294;width:397;height:0" coordorigin="3859,294" coordsize="397,0" path="m3859,294r398,e" filled="f" strokeweight=".26875mm">
              <v:path arrowok="t"/>
            </v:shape>
            <v:shape id="_x0000_s1054" style="position:absolute;left:4259;top:294;width:397;height:0" coordorigin="4259,294" coordsize="397,0" path="m4259,294r397,e" filled="f" strokeweight=".26875mm">
              <v:path arrowok="t"/>
            </v:shape>
            <v:shape id="_x0000_s1053" style="position:absolute;left:4659;top:294;width:265;height:0" coordorigin="4659,294" coordsize="265,0" path="m4659,294r265,e" filled="f" strokeweight=".26875mm">
              <v:path arrowok="t"/>
            </v:shape>
            <v:shape id="_x0000_s1052" style="position:absolute;left:4927;top:294;width:265;height:0" coordorigin="4927,294" coordsize="265,0" path="m4927,294r265,e" filled="f" strokeweight=".26875mm">
              <v:path arrowok="t"/>
            </v:shape>
            <v:shape id="_x0000_s1051" style="position:absolute;left:5195;top:294;width:529;height:0" coordorigin="5195,294" coordsize="529,0" path="m5195,294r529,e" filled="f" strokeweight=".26875mm">
              <v:path arrowok="t"/>
            </v:shape>
            <v:shape id="_x0000_s1050" style="position:absolute;left:5726;top:294;width:265;height:0" coordorigin="5726,294" coordsize="265,0" path="m5726,294r266,e" filled="f" strokeweight=".26875mm">
              <v:path arrowok="t"/>
            </v:shape>
            <w10:wrap anchorx="page"/>
          </v:group>
        </w:pict>
      </w:r>
      <w:r>
        <w:pict w14:anchorId="5594FA36">
          <v:group id="_x0000_s1036" style="position:absolute;left:0;text-align:left;margin-left:85.8pt;margin-top:28.15pt;width:214.15pt;height:.75pt;z-index:-251655680;mso-position-horizontal-relative:page" coordorigin="1716,563" coordsize="4283,15">
            <v:shape id="_x0000_s1048" style="position:absolute;left:1724;top:570;width:265;height:0" coordorigin="1724,570" coordsize="265,0" path="m1724,570r265,e" filled="f" strokeweight=".26875mm">
              <v:path arrowok="t"/>
            </v:shape>
            <v:shape id="_x0000_s1047" style="position:absolute;left:1992;top:570;width:397;height:0" coordorigin="1992,570" coordsize="397,0" path="m1992,570r397,e" filled="f" strokeweight=".26875mm">
              <v:path arrowok="t"/>
            </v:shape>
            <v:shape id="_x0000_s1046" style="position:absolute;left:2392;top:570;width:397;height:0" coordorigin="2392,570" coordsize="397,0" path="m2392,570r397,e" filled="f" strokeweight=".26875mm">
              <v:path arrowok="t"/>
            </v:shape>
            <v:shape id="_x0000_s1045" style="position:absolute;left:2791;top:570;width:397;height:0" coordorigin="2791,570" coordsize="397,0" path="m2791,570r398,e" filled="f" strokeweight=".26875mm">
              <v:path arrowok="t"/>
            </v:shape>
            <v:shape id="_x0000_s1044" style="position:absolute;left:3191;top:570;width:265;height:0" coordorigin="3191,570" coordsize="265,0" path="m3191,570r266,e" filled="f" strokeweight=".26875mm">
              <v:path arrowok="t"/>
            </v:shape>
            <v:shape id="_x0000_s1043" style="position:absolute;left:3459;top:570;width:397;height:0" coordorigin="3459,570" coordsize="397,0" path="m3459,570r398,e" filled="f" strokeweight=".26875mm">
              <v:path arrowok="t"/>
            </v:shape>
            <v:shape id="_x0000_s1042" style="position:absolute;left:3859;top:570;width:397;height:0" coordorigin="3859,570" coordsize="397,0" path="m3859,570r397,e" filled="f" strokeweight=".26875mm">
              <v:path arrowok="t"/>
            </v:shape>
            <v:shape id="_x0000_s1041" style="position:absolute;left:4259;top:570;width:265;height:0" coordorigin="4259,570" coordsize="265,0" path="m4259,570r265,e" filled="f" strokeweight=".26875mm">
              <v:path arrowok="t"/>
            </v:shape>
            <v:shape id="_x0000_s1040" style="position:absolute;left:4527;top:570;width:397;height:0" coordorigin="4527,570" coordsize="397,0" path="m4527,570r397,e" filled="f" strokeweight=".26875mm">
              <v:path arrowok="t"/>
            </v:shape>
            <v:shape id="_x0000_s1039" style="position:absolute;left:4926;top:570;width:265;height:0" coordorigin="4926,570" coordsize="265,0" path="m4926,570r266,e" filled="f" strokeweight=".26875mm">
              <v:path arrowok="t"/>
            </v:shape>
            <v:shape id="_x0000_s1038" style="position:absolute;left:5194;top:570;width:529;height:0" coordorigin="5194,570" coordsize="529,0" path="m5194,570r530,e" filled="f" strokeweight=".26875mm">
              <v:path arrowok="t"/>
            </v:shape>
            <v:shape id="_x0000_s1037" style="position:absolute;left:5726;top:570;width:265;height:0" coordorigin="5726,570" coordsize="265,0" path="m5726,570r266,e" filled="f" strokeweight=".26875mm">
              <v:path arrowok="t"/>
            </v:shape>
            <w10:wrap anchorx="page"/>
          </v:group>
        </w:pict>
      </w:r>
      <w:r>
        <w:rPr>
          <w:rFonts w:ascii="Arial" w:eastAsia="Arial" w:hAnsi="Arial" w:cs="Arial"/>
          <w:spacing w:val="-1"/>
          <w:sz w:val="24"/>
          <w:szCs w:val="24"/>
        </w:rPr>
        <w:t>Na</w:t>
      </w:r>
      <w:r>
        <w:rPr>
          <w:rFonts w:ascii="Arial" w:eastAsia="Arial" w:hAnsi="Arial" w:cs="Arial"/>
          <w:sz w:val="24"/>
          <w:szCs w:val="24"/>
        </w:rPr>
        <w:t>m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 xml:space="preserve">: </w:t>
      </w:r>
      <w:r>
        <w:rPr>
          <w:rFonts w:ascii="Arial" w:eastAsia="Arial" w:hAnsi="Arial" w:cs="Arial"/>
          <w:spacing w:val="-1"/>
          <w:sz w:val="24"/>
          <w:szCs w:val="24"/>
        </w:rPr>
        <w:t>Da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:</w:t>
      </w:r>
    </w:p>
    <w:p w14:paraId="15E6545A" w14:textId="77777777" w:rsidR="009C0DAE" w:rsidRDefault="00000000">
      <w:pPr>
        <w:spacing w:before="29"/>
        <w:rPr>
          <w:rFonts w:ascii="Arial" w:eastAsia="Arial" w:hAnsi="Arial" w:cs="Arial"/>
          <w:sz w:val="24"/>
          <w:szCs w:val="24"/>
        </w:rPr>
      </w:pPr>
      <w:r>
        <w:br w:type="column"/>
      </w:r>
      <w:r>
        <w:rPr>
          <w:rFonts w:ascii="Arial" w:eastAsia="Arial" w:hAnsi="Arial" w:cs="Arial"/>
          <w:sz w:val="24"/>
          <w:szCs w:val="24"/>
        </w:rPr>
        <w:t xml:space="preserve">_          </w:t>
      </w:r>
      <w:r>
        <w:rPr>
          <w:rFonts w:ascii="Arial" w:eastAsia="Arial" w:hAnsi="Arial" w:cs="Arial"/>
          <w:spacing w:val="55"/>
          <w:sz w:val="24"/>
          <w:szCs w:val="24"/>
        </w:rPr>
        <w:t xml:space="preserve"> </w:t>
      </w:r>
      <w:r>
        <w:rPr>
          <w:rFonts w:ascii="Arial" w:eastAsia="Arial" w:hAnsi="Arial" w:cs="Arial"/>
          <w:spacing w:val="-1"/>
          <w:sz w:val="24"/>
          <w:szCs w:val="24"/>
        </w:rPr>
        <w:t>Cou</w:t>
      </w:r>
      <w:r>
        <w:rPr>
          <w:rFonts w:ascii="Arial" w:eastAsia="Arial" w:hAnsi="Arial" w:cs="Arial"/>
          <w:sz w:val="24"/>
          <w:szCs w:val="24"/>
        </w:rPr>
        <w:t>rs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,</w:t>
      </w:r>
      <w:r>
        <w:rPr>
          <w:rFonts w:ascii="Arial" w:eastAsia="Arial" w:hAnsi="Arial" w:cs="Arial"/>
          <w:spacing w:val="2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Y</w:t>
      </w:r>
      <w:r>
        <w:rPr>
          <w:rFonts w:ascii="Arial" w:eastAsia="Arial" w:hAnsi="Arial" w:cs="Arial"/>
          <w:spacing w:val="2"/>
          <w:sz w:val="24"/>
          <w:szCs w:val="24"/>
        </w:rPr>
        <w:t>e</w:t>
      </w:r>
      <w:r>
        <w:rPr>
          <w:rFonts w:ascii="Arial" w:eastAsia="Arial" w:hAnsi="Arial" w:cs="Arial"/>
          <w:spacing w:val="-1"/>
          <w:sz w:val="24"/>
          <w:szCs w:val="24"/>
        </w:rPr>
        <w:t>a</w:t>
      </w:r>
      <w:r>
        <w:rPr>
          <w:rFonts w:ascii="Arial" w:eastAsia="Arial" w:hAnsi="Arial" w:cs="Arial"/>
          <w:sz w:val="24"/>
          <w:szCs w:val="24"/>
        </w:rPr>
        <w:t>r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&amp;</w:t>
      </w:r>
      <w:r>
        <w:rPr>
          <w:rFonts w:ascii="Arial" w:eastAsia="Arial" w:hAnsi="Arial" w:cs="Arial"/>
          <w:spacing w:val="1"/>
          <w:sz w:val="24"/>
          <w:szCs w:val="24"/>
        </w:rPr>
        <w:t xml:space="preserve"> </w:t>
      </w:r>
      <w:r>
        <w:rPr>
          <w:rFonts w:ascii="Arial" w:eastAsia="Arial" w:hAnsi="Arial" w:cs="Arial"/>
          <w:sz w:val="24"/>
          <w:szCs w:val="24"/>
        </w:rPr>
        <w:t>S</w:t>
      </w:r>
      <w:r>
        <w:rPr>
          <w:rFonts w:ascii="Arial" w:eastAsia="Arial" w:hAnsi="Arial" w:cs="Arial"/>
          <w:spacing w:val="-1"/>
          <w:sz w:val="24"/>
          <w:szCs w:val="24"/>
        </w:rPr>
        <w:t>e</w:t>
      </w:r>
      <w:r>
        <w:rPr>
          <w:rFonts w:ascii="Arial" w:eastAsia="Arial" w:hAnsi="Arial" w:cs="Arial"/>
          <w:sz w:val="24"/>
          <w:szCs w:val="24"/>
        </w:rPr>
        <w:t>c</w:t>
      </w:r>
      <w:r>
        <w:rPr>
          <w:rFonts w:ascii="Arial" w:eastAsia="Arial" w:hAnsi="Arial" w:cs="Arial"/>
          <w:spacing w:val="1"/>
          <w:sz w:val="24"/>
          <w:szCs w:val="24"/>
        </w:rPr>
        <w:t>t</w:t>
      </w:r>
      <w:r>
        <w:rPr>
          <w:rFonts w:ascii="Arial" w:eastAsia="Arial" w:hAnsi="Arial" w:cs="Arial"/>
          <w:spacing w:val="-1"/>
          <w:sz w:val="24"/>
          <w:szCs w:val="24"/>
        </w:rPr>
        <w:t>ion</w:t>
      </w:r>
      <w:r>
        <w:rPr>
          <w:rFonts w:ascii="Arial" w:eastAsia="Arial" w:hAnsi="Arial" w:cs="Arial"/>
          <w:sz w:val="24"/>
          <w:szCs w:val="24"/>
        </w:rPr>
        <w:t>:</w:t>
      </w:r>
    </w:p>
    <w:p w14:paraId="403EC208" w14:textId="5C158235" w:rsidR="009C0DAE" w:rsidRDefault="00BD0FD5">
      <w:pPr>
        <w:spacing w:line="260" w:lineRule="exact"/>
        <w:rPr>
          <w:rFonts w:ascii="Arial" w:eastAsia="Arial" w:hAnsi="Arial" w:cs="Arial"/>
          <w:sz w:val="24"/>
          <w:szCs w:val="24"/>
        </w:rPr>
        <w:sectPr w:rsidR="009C0DAE">
          <w:type w:val="continuous"/>
          <w:pgSz w:w="12240" w:h="18720"/>
          <w:pgMar w:top="1080" w:right="880" w:bottom="280" w:left="1040" w:header="720" w:footer="720" w:gutter="0"/>
          <w:cols w:num="2" w:space="720" w:equalWidth="0">
            <w:col w:w="816" w:space="4138"/>
            <w:col w:w="5366"/>
          </w:cols>
        </w:sectPr>
      </w:pPr>
      <w:r>
        <w:rPr>
          <w:rFonts w:ascii="Arial" w:eastAsia="Arial" w:hAnsi="Arial" w:cs="Arial"/>
          <w:noProof/>
          <w:position w:val="-1"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824" behindDoc="0" locked="0" layoutInCell="1" allowOverlap="1" wp14:anchorId="40311BB9" wp14:editId="708295CA">
                <wp:simplePos x="0" y="0"/>
                <wp:positionH relativeFrom="column">
                  <wp:posOffset>1337310</wp:posOffset>
                </wp:positionH>
                <wp:positionV relativeFrom="paragraph">
                  <wp:posOffset>41275</wp:posOffset>
                </wp:positionV>
                <wp:extent cx="792480" cy="327660"/>
                <wp:effectExtent l="0" t="0" r="26670" b="15240"/>
                <wp:wrapNone/>
                <wp:docPr id="492169501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2480" cy="327660"/>
                        </a:xfrm>
                        <a:prstGeom prst="rect">
                          <a:avLst/>
                        </a:prstGeom>
                        <a:noFill/>
                        <a:ln w="3175"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3D8A3" id="Rectangle 1" o:spid="_x0000_s1026" style="position:absolute;margin-left:105.3pt;margin-top:3.25pt;width:62.4pt;height:25.8pt;z-index:25166182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" filled="f" strokecolor="black [3213]" strokeweight=".25pt"/>
            </w:pict>
          </mc:Fallback>
        </mc:AlternateContent>
      </w:r>
      <w:r w:rsidR="00000000">
        <w:rPr>
          <w:rFonts w:ascii="Arial" w:eastAsia="Arial" w:hAnsi="Arial" w:cs="Arial"/>
          <w:position w:val="-1"/>
          <w:sz w:val="24"/>
          <w:szCs w:val="24"/>
        </w:rPr>
        <w:t xml:space="preserve">_          </w:t>
      </w:r>
      <w:r w:rsidR="00000000">
        <w:rPr>
          <w:rFonts w:ascii="Arial" w:eastAsia="Arial" w:hAnsi="Arial" w:cs="Arial"/>
          <w:spacing w:val="55"/>
          <w:position w:val="-1"/>
          <w:sz w:val="24"/>
          <w:szCs w:val="24"/>
        </w:rPr>
        <w:t xml:space="preserve"> </w:t>
      </w:r>
      <w:r w:rsidR="00000000">
        <w:rPr>
          <w:rFonts w:ascii="Arial" w:eastAsia="Arial" w:hAnsi="Arial" w:cs="Arial"/>
          <w:spacing w:val="-1"/>
          <w:position w:val="-1"/>
          <w:sz w:val="24"/>
          <w:szCs w:val="24"/>
        </w:rPr>
        <w:t>Re</w:t>
      </w:r>
      <w:r w:rsidR="00000000">
        <w:rPr>
          <w:rFonts w:ascii="Arial" w:eastAsia="Arial" w:hAnsi="Arial" w:cs="Arial"/>
          <w:position w:val="-1"/>
          <w:sz w:val="24"/>
          <w:szCs w:val="24"/>
        </w:rPr>
        <w:t>m</w:t>
      </w:r>
      <w:r w:rsidR="00000000">
        <w:rPr>
          <w:rFonts w:ascii="Arial" w:eastAsia="Arial" w:hAnsi="Arial" w:cs="Arial"/>
          <w:spacing w:val="-1"/>
          <w:position w:val="-1"/>
          <w:sz w:val="24"/>
          <w:szCs w:val="24"/>
        </w:rPr>
        <w:t>a</w:t>
      </w:r>
      <w:r w:rsidR="00000000">
        <w:rPr>
          <w:rFonts w:ascii="Arial" w:eastAsia="Arial" w:hAnsi="Arial" w:cs="Arial"/>
          <w:position w:val="-1"/>
          <w:sz w:val="24"/>
          <w:szCs w:val="24"/>
        </w:rPr>
        <w:t>rks:</w:t>
      </w:r>
    </w:p>
    <w:p w14:paraId="42A695BB" w14:textId="056491CC" w:rsidR="009C0DAE" w:rsidRDefault="00000000">
      <w:pPr>
        <w:spacing w:before="10" w:line="140" w:lineRule="exact"/>
        <w:rPr>
          <w:sz w:val="14"/>
          <w:szCs w:val="14"/>
        </w:rPr>
      </w:pPr>
      <w:r>
        <w:pict w14:anchorId="41A87593">
          <v:group id="_x0000_s1030" style="position:absolute;margin-left:39.6pt;margin-top:84.6pt;width:531pt;height:0;z-index:-251659776;mso-position-horizontal-relative:page;mso-position-vertical-relative:page" coordorigin="792,1692" coordsize="10620,0">
            <v:shape id="_x0000_s1031" style="position:absolute;left:792;top:1692;width:10620;height:0" coordorigin="792,1692" coordsize="10620,0" path="m792,1692r10620,e" filled="f" strokeweight="2.25pt">
              <v:path arrowok="t"/>
            </v:shape>
            <w10:wrap anchorx="page" anchory="page"/>
          </v:group>
        </w:pict>
      </w:r>
    </w:p>
    <w:p w14:paraId="0BCB0532" w14:textId="77777777" w:rsidR="009C0DAE" w:rsidRDefault="009C0DAE">
      <w:pPr>
        <w:spacing w:line="200" w:lineRule="exact"/>
      </w:pPr>
    </w:p>
    <w:p w14:paraId="53BEBDE2" w14:textId="60375B95" w:rsidR="009C0DAE" w:rsidRPr="00BD0FD5" w:rsidRDefault="00BD0FD5" w:rsidP="00BD0FD5">
      <w:pPr>
        <w:rPr>
          <w:rFonts w:ascii="Arial" w:hAnsi="Arial" w:cs="Arial"/>
          <w:b/>
          <w:bCs/>
          <w:sz w:val="36"/>
          <w:szCs w:val="36"/>
        </w:rPr>
      </w:pPr>
      <w:r w:rsidRPr="00BD0FD5">
        <w:rPr>
          <w:rFonts w:ascii="Arial" w:eastAsia="Arial" w:hAnsi="Arial" w:cs="Arial"/>
          <w:b/>
          <w:bCs/>
          <w:sz w:val="28"/>
          <w:szCs w:val="28"/>
        </w:rPr>
        <w:t>SIMULATING LAN CONNECTIONS USING STRAIGHT-THROUGH AND CROSSOVER CABLES IN CISCO PACKET TRACER</w:t>
      </w:r>
    </w:p>
    <w:p w14:paraId="07C05703" w14:textId="77777777" w:rsidR="00BD0FD5" w:rsidRDefault="00BD0FD5">
      <w:pPr>
        <w:ind w:left="113"/>
        <w:rPr>
          <w:rFonts w:ascii="Arial" w:eastAsia="Arial" w:hAnsi="Arial" w:cs="Arial"/>
          <w:b/>
          <w:spacing w:val="1"/>
          <w:sz w:val="24"/>
          <w:szCs w:val="24"/>
        </w:rPr>
      </w:pPr>
    </w:p>
    <w:p w14:paraId="4203D1CD" w14:textId="45BE73CC" w:rsidR="00A05DC3" w:rsidRDefault="00000000">
      <w:pPr>
        <w:ind w:left="113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pacing w:val="1"/>
          <w:sz w:val="24"/>
          <w:szCs w:val="24"/>
        </w:rPr>
        <w:t>Obj</w:t>
      </w:r>
      <w:r>
        <w:rPr>
          <w:rFonts w:ascii="Arial" w:eastAsia="Arial" w:hAnsi="Arial" w:cs="Arial"/>
          <w:b/>
          <w:spacing w:val="-1"/>
          <w:sz w:val="24"/>
          <w:szCs w:val="24"/>
        </w:rPr>
        <w:t>ec</w:t>
      </w:r>
      <w:r>
        <w:rPr>
          <w:rFonts w:ascii="Arial" w:eastAsia="Arial" w:hAnsi="Arial" w:cs="Arial"/>
          <w:b/>
          <w:sz w:val="24"/>
          <w:szCs w:val="24"/>
        </w:rPr>
        <w:t>t</w:t>
      </w:r>
      <w:r>
        <w:rPr>
          <w:rFonts w:ascii="Arial" w:eastAsia="Arial" w:hAnsi="Arial" w:cs="Arial"/>
          <w:b/>
          <w:spacing w:val="1"/>
          <w:sz w:val="24"/>
          <w:szCs w:val="24"/>
        </w:rPr>
        <w:t>i</w:t>
      </w:r>
      <w:r>
        <w:rPr>
          <w:rFonts w:ascii="Arial" w:eastAsia="Arial" w:hAnsi="Arial" w:cs="Arial"/>
          <w:b/>
          <w:spacing w:val="-1"/>
          <w:sz w:val="24"/>
          <w:szCs w:val="24"/>
        </w:rPr>
        <w:t>v</w:t>
      </w:r>
      <w:r>
        <w:rPr>
          <w:rFonts w:ascii="Arial" w:eastAsia="Arial" w:hAnsi="Arial" w:cs="Arial"/>
          <w:b/>
          <w:sz w:val="24"/>
          <w:szCs w:val="24"/>
        </w:rPr>
        <w:t>e</w:t>
      </w:r>
      <w:r w:rsidR="00A05DC3">
        <w:rPr>
          <w:rFonts w:ascii="Arial" w:eastAsia="Arial" w:hAnsi="Arial" w:cs="Arial"/>
          <w:b/>
          <w:sz w:val="24"/>
          <w:szCs w:val="24"/>
        </w:rPr>
        <w:t>s:</w:t>
      </w:r>
    </w:p>
    <w:p w14:paraId="415F3111" w14:textId="6952E497" w:rsidR="00A05DC3" w:rsidRPr="00A05DC3" w:rsidRDefault="00A05DC3" w:rsidP="00A05DC3">
      <w:pPr>
        <w:ind w:left="113" w:right="912"/>
        <w:rPr>
          <w:rFonts w:ascii="Arial" w:eastAsia="Arial" w:hAnsi="Arial" w:cs="Arial"/>
          <w:spacing w:val="1"/>
          <w:sz w:val="24"/>
          <w:szCs w:val="24"/>
        </w:rPr>
      </w:pPr>
      <w:r w:rsidRPr="00A05DC3">
        <w:rPr>
          <w:rFonts w:ascii="Arial" w:eastAsia="Arial" w:hAnsi="Arial" w:cs="Arial"/>
          <w:spacing w:val="1"/>
          <w:sz w:val="24"/>
          <w:szCs w:val="24"/>
        </w:rPr>
        <w:t xml:space="preserve">After completing this activity, </w:t>
      </w:r>
      <w:r>
        <w:rPr>
          <w:rFonts w:ascii="Arial" w:eastAsia="Arial" w:hAnsi="Arial" w:cs="Arial"/>
          <w:spacing w:val="1"/>
          <w:sz w:val="24"/>
          <w:szCs w:val="24"/>
        </w:rPr>
        <w:t>you</w:t>
      </w:r>
      <w:r w:rsidRPr="00A05DC3">
        <w:rPr>
          <w:rFonts w:ascii="Arial" w:eastAsia="Arial" w:hAnsi="Arial" w:cs="Arial"/>
          <w:spacing w:val="1"/>
          <w:sz w:val="24"/>
          <w:szCs w:val="24"/>
        </w:rPr>
        <w:t xml:space="preserve"> should be able to:</w:t>
      </w:r>
    </w:p>
    <w:p w14:paraId="7BEA22C1" w14:textId="77777777" w:rsidR="00A05DC3" w:rsidRPr="00A05DC3" w:rsidRDefault="00A05DC3" w:rsidP="00A05DC3">
      <w:pPr>
        <w:numPr>
          <w:ilvl w:val="0"/>
          <w:numId w:val="2"/>
        </w:numPr>
        <w:ind w:right="912"/>
        <w:rPr>
          <w:rFonts w:ascii="Arial" w:eastAsia="Arial" w:hAnsi="Arial" w:cs="Arial"/>
          <w:spacing w:val="1"/>
          <w:sz w:val="24"/>
          <w:szCs w:val="24"/>
        </w:rPr>
      </w:pPr>
      <w:r w:rsidRPr="00A05DC3">
        <w:rPr>
          <w:rFonts w:ascii="Arial" w:eastAsia="Arial" w:hAnsi="Arial" w:cs="Arial"/>
          <w:spacing w:val="1"/>
          <w:sz w:val="24"/>
          <w:szCs w:val="24"/>
        </w:rPr>
        <w:t>Identify the correct type of cable for connecting networking devices.</w:t>
      </w:r>
    </w:p>
    <w:p w14:paraId="60442E30" w14:textId="77777777" w:rsidR="00A05DC3" w:rsidRPr="00A05DC3" w:rsidRDefault="00A05DC3" w:rsidP="00A05DC3">
      <w:pPr>
        <w:numPr>
          <w:ilvl w:val="0"/>
          <w:numId w:val="2"/>
        </w:numPr>
        <w:ind w:right="912"/>
        <w:rPr>
          <w:rFonts w:ascii="Arial" w:eastAsia="Arial" w:hAnsi="Arial" w:cs="Arial"/>
          <w:spacing w:val="1"/>
          <w:sz w:val="24"/>
          <w:szCs w:val="24"/>
        </w:rPr>
      </w:pPr>
      <w:r w:rsidRPr="00A05DC3">
        <w:rPr>
          <w:rFonts w:ascii="Arial" w:eastAsia="Arial" w:hAnsi="Arial" w:cs="Arial"/>
          <w:spacing w:val="1"/>
          <w:sz w:val="24"/>
          <w:szCs w:val="24"/>
        </w:rPr>
        <w:t>Create and configure a basic LAN in Cisco Packet Tracer.</w:t>
      </w:r>
    </w:p>
    <w:p w14:paraId="32ACCCD1" w14:textId="77777777" w:rsidR="00A05DC3" w:rsidRPr="00A05DC3" w:rsidRDefault="00A05DC3" w:rsidP="00A05DC3">
      <w:pPr>
        <w:numPr>
          <w:ilvl w:val="0"/>
          <w:numId w:val="2"/>
        </w:numPr>
        <w:ind w:right="912"/>
        <w:rPr>
          <w:rFonts w:ascii="Arial" w:eastAsia="Arial" w:hAnsi="Arial" w:cs="Arial"/>
          <w:spacing w:val="1"/>
          <w:sz w:val="24"/>
          <w:szCs w:val="24"/>
        </w:rPr>
      </w:pPr>
      <w:r w:rsidRPr="00A05DC3">
        <w:rPr>
          <w:rFonts w:ascii="Arial" w:eastAsia="Arial" w:hAnsi="Arial" w:cs="Arial"/>
          <w:spacing w:val="1"/>
          <w:sz w:val="24"/>
          <w:szCs w:val="24"/>
        </w:rPr>
        <w:t>Assign IP addresses and verify network connectivity.</w:t>
      </w:r>
    </w:p>
    <w:p w14:paraId="2A3A3E8D" w14:textId="77777777" w:rsidR="00A05DC3" w:rsidRPr="00A05DC3" w:rsidRDefault="00A05DC3" w:rsidP="00A05DC3">
      <w:pPr>
        <w:numPr>
          <w:ilvl w:val="0"/>
          <w:numId w:val="2"/>
        </w:numPr>
        <w:ind w:right="912"/>
        <w:rPr>
          <w:rFonts w:ascii="Arial" w:eastAsia="Arial" w:hAnsi="Arial" w:cs="Arial"/>
          <w:spacing w:val="1"/>
          <w:sz w:val="24"/>
          <w:szCs w:val="24"/>
        </w:rPr>
      </w:pPr>
      <w:r w:rsidRPr="00A05DC3">
        <w:rPr>
          <w:rFonts w:ascii="Arial" w:eastAsia="Arial" w:hAnsi="Arial" w:cs="Arial"/>
          <w:spacing w:val="1"/>
          <w:sz w:val="24"/>
          <w:szCs w:val="24"/>
        </w:rPr>
        <w:t>Explain the difference between using straight-through and crossover cables.</w:t>
      </w:r>
    </w:p>
    <w:p w14:paraId="01313D1F" w14:textId="6462E7B0" w:rsidR="009C0DAE" w:rsidRDefault="009C0DAE">
      <w:pPr>
        <w:ind w:left="113" w:right="912"/>
        <w:rPr>
          <w:rFonts w:ascii="Arial" w:eastAsia="Arial" w:hAnsi="Arial" w:cs="Arial"/>
          <w:sz w:val="24"/>
          <w:szCs w:val="24"/>
        </w:rPr>
      </w:pPr>
    </w:p>
    <w:p w14:paraId="5C713D93" w14:textId="77777777" w:rsidR="009C0DAE" w:rsidRDefault="009C0DAE">
      <w:pPr>
        <w:spacing w:line="200" w:lineRule="exact"/>
      </w:pPr>
    </w:p>
    <w:p w14:paraId="7F54133B" w14:textId="76B2D5BC" w:rsidR="009C0DAE" w:rsidRDefault="00A05DC3">
      <w:pPr>
        <w:ind w:left="113"/>
        <w:rPr>
          <w:rFonts w:ascii="Arial" w:eastAsia="Arial" w:hAnsi="Arial" w:cs="Arial"/>
          <w:sz w:val="24"/>
          <w:szCs w:val="24"/>
        </w:rPr>
      </w:pPr>
      <w:r w:rsidRPr="00A05DC3">
        <w:rPr>
          <w:rFonts w:ascii="Arial" w:eastAsia="Arial" w:hAnsi="Arial" w:cs="Arial"/>
          <w:b/>
          <w:spacing w:val="-1"/>
          <w:sz w:val="24"/>
          <w:szCs w:val="24"/>
        </w:rPr>
        <w:t>Materials and Tools:</w:t>
      </w:r>
    </w:p>
    <w:p w14:paraId="5A8BD593" w14:textId="5DB07B63" w:rsidR="00A05DC3" w:rsidRPr="00AA6E2F" w:rsidRDefault="00A05DC3" w:rsidP="00AA6E2F">
      <w:pPr>
        <w:pStyle w:val="ListParagraph"/>
        <w:numPr>
          <w:ilvl w:val="0"/>
          <w:numId w:val="3"/>
        </w:numPr>
        <w:ind w:right="928"/>
        <w:rPr>
          <w:rFonts w:ascii="Arial" w:eastAsia="Arial" w:hAnsi="Arial" w:cs="Arial"/>
          <w:spacing w:val="1"/>
          <w:sz w:val="24"/>
          <w:szCs w:val="24"/>
        </w:rPr>
      </w:pPr>
      <w:r w:rsidRPr="00A05DC3">
        <w:rPr>
          <w:rFonts w:ascii="Arial" w:eastAsia="Arial" w:hAnsi="Arial" w:cs="Arial"/>
          <w:spacing w:val="1"/>
          <w:sz w:val="24"/>
          <w:szCs w:val="24"/>
        </w:rPr>
        <w:t xml:space="preserve">Cisco Packet Tracer </w:t>
      </w:r>
      <w:r>
        <w:rPr>
          <w:rFonts w:ascii="Arial" w:eastAsia="Arial" w:hAnsi="Arial" w:cs="Arial"/>
          <w:spacing w:val="1"/>
          <w:sz w:val="24"/>
          <w:szCs w:val="24"/>
        </w:rPr>
        <w:t xml:space="preserve">(you can download from this link: </w:t>
      </w:r>
      <w:hyperlink r:id="rId5" w:history="1">
        <w:r w:rsidR="00AA6E2F" w:rsidRPr="008F335B">
          <w:rPr>
            <w:rStyle w:val="Hyperlink"/>
            <w:rFonts w:ascii="Arial" w:eastAsia="Arial" w:hAnsi="Arial" w:cs="Arial"/>
            <w:spacing w:val="1"/>
            <w:sz w:val="24"/>
            <w:szCs w:val="24"/>
          </w:rPr>
          <w:t>https://bit.ly/ciscopackettracer-dl</w:t>
        </w:r>
      </w:hyperlink>
      <w:r w:rsidR="00AA6E2F">
        <w:rPr>
          <w:rFonts w:ascii="Arial" w:eastAsia="Arial" w:hAnsi="Arial" w:cs="Arial"/>
          <w:spacing w:val="1"/>
          <w:sz w:val="24"/>
          <w:szCs w:val="24"/>
        </w:rPr>
        <w:t xml:space="preserve"> </w:t>
      </w:r>
      <w:r w:rsidRPr="00AA6E2F">
        <w:rPr>
          <w:rFonts w:ascii="Arial" w:eastAsia="Arial" w:hAnsi="Arial" w:cs="Arial"/>
          <w:spacing w:val="1"/>
          <w:sz w:val="24"/>
          <w:szCs w:val="24"/>
        </w:rPr>
        <w:t>)</w:t>
      </w:r>
    </w:p>
    <w:p w14:paraId="5772AEAD" w14:textId="418D5B1E" w:rsidR="009C0DAE" w:rsidRPr="00A05DC3" w:rsidRDefault="00A05DC3" w:rsidP="00A05DC3">
      <w:pPr>
        <w:pStyle w:val="ListParagraph"/>
        <w:numPr>
          <w:ilvl w:val="0"/>
          <w:numId w:val="3"/>
        </w:numPr>
        <w:ind w:right="928"/>
        <w:rPr>
          <w:rFonts w:ascii="Arial" w:eastAsia="Arial" w:hAnsi="Arial" w:cs="Arial"/>
          <w:sz w:val="24"/>
          <w:szCs w:val="24"/>
        </w:rPr>
      </w:pPr>
      <w:r w:rsidRPr="00A05DC3">
        <w:rPr>
          <w:rFonts w:ascii="Arial" w:eastAsia="Arial" w:hAnsi="Arial" w:cs="Arial"/>
          <w:spacing w:val="1"/>
          <w:sz w:val="24"/>
          <w:szCs w:val="24"/>
        </w:rPr>
        <w:t>Computer with Packet Tracer installed</w:t>
      </w:r>
    </w:p>
    <w:p w14:paraId="65A40095" w14:textId="77777777" w:rsidR="009C0DAE" w:rsidRDefault="009C0DAE">
      <w:pPr>
        <w:spacing w:before="6" w:line="240" w:lineRule="exact"/>
        <w:rPr>
          <w:sz w:val="24"/>
          <w:szCs w:val="24"/>
        </w:rPr>
      </w:pPr>
    </w:p>
    <w:p w14:paraId="5FB736E2" w14:textId="096827E7" w:rsidR="009C0DAE" w:rsidRDefault="00A05DC3">
      <w:pPr>
        <w:spacing w:before="29"/>
        <w:ind w:left="113"/>
        <w:rPr>
          <w:rFonts w:ascii="Arial" w:eastAsia="Arial" w:hAnsi="Arial" w:cs="Arial"/>
          <w:b/>
          <w:spacing w:val="1"/>
          <w:sz w:val="24"/>
          <w:szCs w:val="24"/>
        </w:rPr>
      </w:pPr>
      <w:r>
        <w:rPr>
          <w:rFonts w:ascii="Arial" w:eastAsia="Arial" w:hAnsi="Arial" w:cs="Arial"/>
          <w:b/>
          <w:spacing w:val="1"/>
          <w:sz w:val="24"/>
          <w:szCs w:val="24"/>
        </w:rPr>
        <w:t>Activity:</w:t>
      </w:r>
    </w:p>
    <w:p w14:paraId="60D8AC64" w14:textId="65A26254" w:rsidR="00A05DC3" w:rsidRDefault="00D66545">
      <w:pPr>
        <w:spacing w:before="29"/>
        <w:ind w:left="113"/>
        <w:rPr>
          <w:rFonts w:ascii="Arial" w:eastAsia="Arial" w:hAnsi="Arial" w:cs="Arial"/>
          <w:b/>
          <w:spacing w:val="1"/>
          <w:sz w:val="24"/>
          <w:szCs w:val="24"/>
        </w:rPr>
      </w:pPr>
      <w:r>
        <w:rPr>
          <w:rFonts w:ascii="Arial" w:eastAsia="Arial" w:hAnsi="Arial" w:cs="Arial"/>
          <w:b/>
          <w:spacing w:val="1"/>
          <w:sz w:val="24"/>
          <w:szCs w:val="24"/>
        </w:rPr>
        <w:t>Task 1.</w:t>
      </w:r>
      <w:r w:rsidR="00A05DC3" w:rsidRPr="00A05DC3">
        <w:rPr>
          <w:rFonts w:ascii="Arial" w:eastAsia="Arial" w:hAnsi="Arial" w:cs="Arial"/>
          <w:b/>
          <w:spacing w:val="1"/>
          <w:sz w:val="24"/>
          <w:szCs w:val="24"/>
        </w:rPr>
        <w:t xml:space="preserve"> Using Straight-Through Cable</w:t>
      </w:r>
    </w:p>
    <w:p w14:paraId="6AF24E95" w14:textId="26C67C5A" w:rsidR="00A05DC3" w:rsidRDefault="00A05DC3" w:rsidP="00221AE7">
      <w:pPr>
        <w:spacing w:before="29"/>
        <w:ind w:left="113"/>
        <w:jc w:val="center"/>
        <w:rPr>
          <w:rFonts w:ascii="Arial" w:eastAsia="Arial" w:hAnsi="Arial" w:cs="Arial"/>
          <w:sz w:val="24"/>
          <w:szCs w:val="24"/>
        </w:rPr>
      </w:pPr>
      <w:r w:rsidRPr="00A05DC3">
        <w:rPr>
          <w:rFonts w:ascii="Arial" w:eastAsia="Arial" w:hAnsi="Arial" w:cs="Arial"/>
          <w:sz w:val="24"/>
          <w:szCs w:val="24"/>
        </w:rPr>
        <w:drawing>
          <wp:inline distT="0" distB="0" distL="0" distR="0" wp14:anchorId="279D495C" wp14:editId="58141EE5">
            <wp:extent cx="5763429" cy="371527"/>
            <wp:effectExtent l="0" t="0" r="0" b="9525"/>
            <wp:docPr id="1563932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9328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429" cy="371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AF1359" w14:textId="77777777" w:rsidR="009C0DAE" w:rsidRDefault="009C0DAE">
      <w:pPr>
        <w:spacing w:line="200" w:lineRule="exact"/>
      </w:pPr>
    </w:p>
    <w:p w14:paraId="4B85ED49" w14:textId="77777777" w:rsidR="009C0DAE" w:rsidRDefault="009C0DAE">
      <w:pPr>
        <w:spacing w:line="200" w:lineRule="exact"/>
      </w:pPr>
    </w:p>
    <w:p w14:paraId="35906CEC" w14:textId="77777777" w:rsidR="00A05DC3" w:rsidRPr="00A05DC3" w:rsidRDefault="00A05DC3" w:rsidP="00A05DC3">
      <w:pPr>
        <w:ind w:firstLine="720"/>
        <w:rPr>
          <w:rFonts w:ascii="Arial" w:hAnsi="Arial" w:cs="Arial"/>
          <w:sz w:val="24"/>
          <w:szCs w:val="24"/>
        </w:rPr>
      </w:pPr>
      <w:r w:rsidRPr="00A05DC3">
        <w:rPr>
          <w:rFonts w:ascii="Arial" w:hAnsi="Arial" w:cs="Arial"/>
          <w:sz w:val="24"/>
          <w:szCs w:val="24"/>
        </w:rPr>
        <w:t>Steps:</w:t>
      </w:r>
    </w:p>
    <w:p w14:paraId="00AF79B9" w14:textId="77777777" w:rsidR="00A05DC3" w:rsidRPr="00A05DC3" w:rsidRDefault="00A05DC3" w:rsidP="00A05DC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05DC3">
        <w:rPr>
          <w:rFonts w:ascii="Arial" w:hAnsi="Arial" w:cs="Arial"/>
          <w:sz w:val="24"/>
          <w:szCs w:val="24"/>
        </w:rPr>
        <w:t xml:space="preserve">Open </w:t>
      </w:r>
      <w:r w:rsidRPr="00A05DC3">
        <w:rPr>
          <w:rFonts w:ascii="Arial" w:hAnsi="Arial" w:cs="Arial"/>
          <w:b/>
          <w:bCs/>
          <w:sz w:val="24"/>
          <w:szCs w:val="24"/>
        </w:rPr>
        <w:t>Cisco Packet Tracer</w:t>
      </w:r>
      <w:r w:rsidRPr="00A05DC3">
        <w:rPr>
          <w:rFonts w:ascii="Arial" w:hAnsi="Arial" w:cs="Arial"/>
          <w:sz w:val="24"/>
          <w:szCs w:val="24"/>
        </w:rPr>
        <w:t>.</w:t>
      </w:r>
    </w:p>
    <w:p w14:paraId="20801190" w14:textId="63016AB6" w:rsidR="00A05DC3" w:rsidRPr="00A05DC3" w:rsidRDefault="00A05DC3" w:rsidP="00A05DC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05DC3">
        <w:rPr>
          <w:rFonts w:ascii="Arial" w:hAnsi="Arial" w:cs="Arial"/>
          <w:sz w:val="24"/>
          <w:szCs w:val="24"/>
        </w:rPr>
        <w:t>From the device list, drag and drop:</w:t>
      </w:r>
      <w:r w:rsidRPr="00A05DC3">
        <w:rPr>
          <w:rFonts w:ascii="Arial" w:hAnsi="Arial" w:cs="Arial"/>
          <w:sz w:val="24"/>
          <w:szCs w:val="24"/>
        </w:rPr>
        <w:t xml:space="preserve"> </w:t>
      </w:r>
      <w:r w:rsidRPr="00AA6E2F">
        <w:rPr>
          <w:rFonts w:ascii="Arial" w:hAnsi="Arial" w:cs="Arial"/>
          <w:b/>
          <w:bCs/>
          <w:sz w:val="24"/>
          <w:szCs w:val="24"/>
        </w:rPr>
        <w:t>2 PCs</w:t>
      </w:r>
      <w:r w:rsidRPr="00A05DC3">
        <w:rPr>
          <w:rFonts w:ascii="Arial" w:hAnsi="Arial" w:cs="Arial"/>
          <w:sz w:val="24"/>
          <w:szCs w:val="24"/>
        </w:rPr>
        <w:t xml:space="preserve"> (PC0, PC1)</w:t>
      </w:r>
      <w:r w:rsidRPr="00A05DC3">
        <w:rPr>
          <w:rFonts w:ascii="Arial" w:hAnsi="Arial" w:cs="Arial"/>
          <w:sz w:val="24"/>
          <w:szCs w:val="24"/>
        </w:rPr>
        <w:t xml:space="preserve"> and </w:t>
      </w:r>
      <w:r w:rsidRPr="00AA6E2F">
        <w:rPr>
          <w:rFonts w:ascii="Arial" w:hAnsi="Arial" w:cs="Arial"/>
          <w:b/>
          <w:bCs/>
          <w:sz w:val="24"/>
          <w:szCs w:val="24"/>
        </w:rPr>
        <w:t>1 Switch</w:t>
      </w:r>
    </w:p>
    <w:p w14:paraId="6C2E972E" w14:textId="00769E98" w:rsidR="00A05DC3" w:rsidRPr="00A05DC3" w:rsidRDefault="00A05DC3" w:rsidP="00A05DC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05DC3">
        <w:rPr>
          <w:rFonts w:ascii="Arial" w:hAnsi="Arial" w:cs="Arial"/>
          <w:sz w:val="24"/>
          <w:szCs w:val="24"/>
        </w:rPr>
        <w:t>Connect the devices:</w:t>
      </w:r>
    </w:p>
    <w:p w14:paraId="526A9FB1" w14:textId="77777777" w:rsidR="00A05DC3" w:rsidRPr="00A05DC3" w:rsidRDefault="00A05DC3" w:rsidP="00A05DC3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05DC3">
        <w:rPr>
          <w:rFonts w:ascii="Arial" w:hAnsi="Arial" w:cs="Arial"/>
          <w:sz w:val="24"/>
          <w:szCs w:val="24"/>
        </w:rPr>
        <w:t xml:space="preserve">Use </w:t>
      </w:r>
      <w:r w:rsidRPr="00AA6E2F">
        <w:rPr>
          <w:rFonts w:ascii="Arial" w:hAnsi="Arial" w:cs="Arial"/>
          <w:b/>
          <w:bCs/>
          <w:sz w:val="24"/>
          <w:szCs w:val="24"/>
        </w:rPr>
        <w:t>Copper Straight-Through</w:t>
      </w:r>
      <w:r w:rsidRPr="00A05DC3">
        <w:rPr>
          <w:rFonts w:ascii="Arial" w:hAnsi="Arial" w:cs="Arial"/>
          <w:sz w:val="24"/>
          <w:szCs w:val="24"/>
        </w:rPr>
        <w:t xml:space="preserve"> cable between </w:t>
      </w:r>
      <w:r w:rsidRPr="00AA6E2F">
        <w:rPr>
          <w:rFonts w:ascii="Arial" w:hAnsi="Arial" w:cs="Arial"/>
          <w:b/>
          <w:bCs/>
          <w:sz w:val="24"/>
          <w:szCs w:val="24"/>
        </w:rPr>
        <w:t>PC0 → Switch0</w:t>
      </w:r>
    </w:p>
    <w:p w14:paraId="5F7D3D5D" w14:textId="77777777" w:rsidR="00A05DC3" w:rsidRPr="00A05DC3" w:rsidRDefault="00A05DC3" w:rsidP="00A05DC3">
      <w:pPr>
        <w:pStyle w:val="ListParagraph"/>
        <w:numPr>
          <w:ilvl w:val="0"/>
          <w:numId w:val="6"/>
        </w:numPr>
        <w:rPr>
          <w:rFonts w:ascii="Arial" w:hAnsi="Arial" w:cs="Arial"/>
          <w:sz w:val="24"/>
          <w:szCs w:val="24"/>
        </w:rPr>
      </w:pPr>
      <w:r w:rsidRPr="00A05DC3">
        <w:rPr>
          <w:rFonts w:ascii="Arial" w:hAnsi="Arial" w:cs="Arial"/>
          <w:sz w:val="24"/>
          <w:szCs w:val="24"/>
        </w:rPr>
        <w:t xml:space="preserve">Use </w:t>
      </w:r>
      <w:r w:rsidRPr="00AA6E2F">
        <w:rPr>
          <w:rFonts w:ascii="Arial" w:hAnsi="Arial" w:cs="Arial"/>
          <w:b/>
          <w:bCs/>
          <w:sz w:val="24"/>
          <w:szCs w:val="24"/>
        </w:rPr>
        <w:t>Copper Straight-Through</w:t>
      </w:r>
      <w:r w:rsidRPr="00A05DC3">
        <w:rPr>
          <w:rFonts w:ascii="Arial" w:hAnsi="Arial" w:cs="Arial"/>
          <w:sz w:val="24"/>
          <w:szCs w:val="24"/>
        </w:rPr>
        <w:t xml:space="preserve"> cable between PC1 → </w:t>
      </w:r>
      <w:r w:rsidRPr="00AA6E2F">
        <w:rPr>
          <w:rFonts w:ascii="Arial" w:hAnsi="Arial" w:cs="Arial"/>
          <w:b/>
          <w:bCs/>
          <w:sz w:val="24"/>
          <w:szCs w:val="24"/>
        </w:rPr>
        <w:t>Switch0</w:t>
      </w:r>
    </w:p>
    <w:p w14:paraId="62A8007C" w14:textId="328D48E8" w:rsidR="00A05DC3" w:rsidRDefault="00A05DC3" w:rsidP="00A05DC3">
      <w:pPr>
        <w:pStyle w:val="ListParagraph"/>
        <w:numPr>
          <w:ilvl w:val="0"/>
          <w:numId w:val="5"/>
        </w:numPr>
        <w:rPr>
          <w:rFonts w:ascii="Arial" w:hAnsi="Arial" w:cs="Arial"/>
          <w:sz w:val="24"/>
          <w:szCs w:val="24"/>
        </w:rPr>
      </w:pPr>
      <w:r w:rsidRPr="00A05DC3">
        <w:rPr>
          <w:rFonts w:ascii="Arial" w:hAnsi="Arial" w:cs="Arial"/>
          <w:sz w:val="24"/>
          <w:szCs w:val="24"/>
        </w:rPr>
        <w:t>Assign the following IP addresses:</w:t>
      </w:r>
    </w:p>
    <w:p w14:paraId="5F33141E" w14:textId="77777777" w:rsidR="00AA6E2F" w:rsidRDefault="00AA6E2F" w:rsidP="00AA6E2F">
      <w:pPr>
        <w:pStyle w:val="ListParagraph"/>
        <w:ind w:left="1800"/>
        <w:rPr>
          <w:rFonts w:ascii="Arial" w:hAnsi="Arial" w:cs="Arial"/>
          <w:sz w:val="24"/>
          <w:szCs w:val="24"/>
        </w:rPr>
      </w:pPr>
    </w:p>
    <w:tbl>
      <w:tblPr>
        <w:tblStyle w:val="TableGrid"/>
        <w:tblW w:w="0" w:type="auto"/>
        <w:tblInd w:w="1800" w:type="dxa"/>
        <w:tblLook w:val="04A0" w:firstRow="1" w:lastRow="0" w:firstColumn="1" w:lastColumn="0" w:noHBand="0" w:noVBand="1"/>
      </w:tblPr>
      <w:tblGrid>
        <w:gridCol w:w="2245"/>
        <w:gridCol w:w="2610"/>
        <w:gridCol w:w="2610"/>
      </w:tblGrid>
      <w:tr w:rsidR="00AA6E2F" w:rsidRPr="00AA6E2F" w14:paraId="39DC3905" w14:textId="77777777" w:rsidTr="00AA6E2F">
        <w:tc>
          <w:tcPr>
            <w:tcW w:w="2245" w:type="dxa"/>
            <w:vAlign w:val="center"/>
          </w:tcPr>
          <w:p w14:paraId="1DE34A30" w14:textId="7A49C970" w:rsidR="00AA6E2F" w:rsidRPr="00AA6E2F" w:rsidRDefault="00AA6E2F" w:rsidP="00AA6E2F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6E2F">
              <w:rPr>
                <w:rFonts w:ascii="Arial" w:hAnsi="Arial" w:cs="Arial"/>
                <w:sz w:val="22"/>
                <w:szCs w:val="22"/>
              </w:rPr>
              <w:t>Device</w:t>
            </w:r>
          </w:p>
        </w:tc>
        <w:tc>
          <w:tcPr>
            <w:tcW w:w="2610" w:type="dxa"/>
            <w:vAlign w:val="center"/>
          </w:tcPr>
          <w:p w14:paraId="33A1E20A" w14:textId="28710941" w:rsidR="00AA6E2F" w:rsidRPr="00AA6E2F" w:rsidRDefault="00AA6E2F" w:rsidP="00AA6E2F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6E2F">
              <w:rPr>
                <w:rFonts w:ascii="Arial" w:hAnsi="Arial" w:cs="Arial"/>
                <w:sz w:val="22"/>
                <w:szCs w:val="22"/>
              </w:rPr>
              <w:t>IP Address</w:t>
            </w:r>
          </w:p>
        </w:tc>
        <w:tc>
          <w:tcPr>
            <w:tcW w:w="2610" w:type="dxa"/>
            <w:vAlign w:val="center"/>
          </w:tcPr>
          <w:p w14:paraId="646961DD" w14:textId="14EE6E7F" w:rsidR="00AA6E2F" w:rsidRPr="00AA6E2F" w:rsidRDefault="00AA6E2F" w:rsidP="00AA6E2F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6E2F">
              <w:rPr>
                <w:rFonts w:ascii="Arial" w:hAnsi="Arial" w:cs="Arial"/>
                <w:sz w:val="22"/>
                <w:szCs w:val="22"/>
              </w:rPr>
              <w:t>Subnet Mask</w:t>
            </w:r>
          </w:p>
        </w:tc>
      </w:tr>
      <w:tr w:rsidR="00AA6E2F" w:rsidRPr="00AA6E2F" w14:paraId="03274D04" w14:textId="77777777" w:rsidTr="00AA6E2F">
        <w:tc>
          <w:tcPr>
            <w:tcW w:w="2245" w:type="dxa"/>
            <w:vAlign w:val="center"/>
          </w:tcPr>
          <w:p w14:paraId="50845792" w14:textId="3B26362A" w:rsidR="00AA6E2F" w:rsidRPr="00AA6E2F" w:rsidRDefault="00AA6E2F" w:rsidP="00AA6E2F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6E2F">
              <w:rPr>
                <w:rFonts w:ascii="Arial" w:hAnsi="Arial" w:cs="Arial"/>
                <w:sz w:val="22"/>
                <w:szCs w:val="22"/>
              </w:rPr>
              <w:t>PC0</w:t>
            </w:r>
          </w:p>
        </w:tc>
        <w:tc>
          <w:tcPr>
            <w:tcW w:w="2610" w:type="dxa"/>
            <w:vAlign w:val="center"/>
          </w:tcPr>
          <w:p w14:paraId="00206551" w14:textId="29CC3197" w:rsidR="00AA6E2F" w:rsidRPr="00AA6E2F" w:rsidRDefault="00AA6E2F" w:rsidP="00AA6E2F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6E2F">
              <w:rPr>
                <w:rFonts w:ascii="Arial" w:hAnsi="Arial" w:cs="Arial"/>
                <w:sz w:val="22"/>
                <w:szCs w:val="22"/>
              </w:rPr>
              <w:t>192.168.1.1</w:t>
            </w:r>
          </w:p>
        </w:tc>
        <w:tc>
          <w:tcPr>
            <w:tcW w:w="2610" w:type="dxa"/>
            <w:vAlign w:val="center"/>
          </w:tcPr>
          <w:p w14:paraId="75DB8FC4" w14:textId="7AF8B2FF" w:rsidR="00AA6E2F" w:rsidRPr="00AA6E2F" w:rsidRDefault="00AA6E2F" w:rsidP="00AA6E2F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6E2F">
              <w:rPr>
                <w:rFonts w:ascii="Arial" w:hAnsi="Arial" w:cs="Arial"/>
                <w:sz w:val="22"/>
                <w:szCs w:val="22"/>
              </w:rPr>
              <w:t>255.255.255.0</w:t>
            </w:r>
          </w:p>
        </w:tc>
      </w:tr>
      <w:tr w:rsidR="00AA6E2F" w:rsidRPr="00AA6E2F" w14:paraId="6954CA77" w14:textId="77777777" w:rsidTr="00AA6E2F">
        <w:tc>
          <w:tcPr>
            <w:tcW w:w="2245" w:type="dxa"/>
            <w:vAlign w:val="center"/>
          </w:tcPr>
          <w:p w14:paraId="15C2493B" w14:textId="232B51DF" w:rsidR="00AA6E2F" w:rsidRPr="00AA6E2F" w:rsidRDefault="00AA6E2F" w:rsidP="00AA6E2F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6E2F">
              <w:rPr>
                <w:rFonts w:ascii="Arial" w:hAnsi="Arial" w:cs="Arial"/>
                <w:sz w:val="22"/>
                <w:szCs w:val="22"/>
              </w:rPr>
              <w:t>PC1</w:t>
            </w:r>
          </w:p>
        </w:tc>
        <w:tc>
          <w:tcPr>
            <w:tcW w:w="2610" w:type="dxa"/>
            <w:vAlign w:val="center"/>
          </w:tcPr>
          <w:p w14:paraId="59800772" w14:textId="363A5D66" w:rsidR="00AA6E2F" w:rsidRPr="00AA6E2F" w:rsidRDefault="00AA6E2F" w:rsidP="00AA6E2F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6E2F">
              <w:rPr>
                <w:rFonts w:ascii="Arial" w:hAnsi="Arial" w:cs="Arial"/>
                <w:sz w:val="22"/>
                <w:szCs w:val="22"/>
              </w:rPr>
              <w:t>192.168.1.2</w:t>
            </w:r>
          </w:p>
        </w:tc>
        <w:tc>
          <w:tcPr>
            <w:tcW w:w="2610" w:type="dxa"/>
            <w:vAlign w:val="center"/>
          </w:tcPr>
          <w:p w14:paraId="1FAA74EF" w14:textId="14E48A5B" w:rsidR="00AA6E2F" w:rsidRPr="00AA6E2F" w:rsidRDefault="00AA6E2F" w:rsidP="00AA6E2F">
            <w:pPr>
              <w:pStyle w:val="ListParagraph"/>
              <w:ind w:left="0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AA6E2F">
              <w:rPr>
                <w:rFonts w:ascii="Arial" w:hAnsi="Arial" w:cs="Arial"/>
                <w:sz w:val="22"/>
                <w:szCs w:val="22"/>
              </w:rPr>
              <w:t>255.255.255.0</w:t>
            </w:r>
          </w:p>
        </w:tc>
      </w:tr>
    </w:tbl>
    <w:p w14:paraId="338F9919" w14:textId="2F7D2367" w:rsidR="00A05DC3" w:rsidRPr="00A05DC3" w:rsidRDefault="00A05DC3" w:rsidP="00A05DC3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A05DC3">
        <w:rPr>
          <w:rFonts w:ascii="Arial" w:hAnsi="Arial" w:cs="Arial"/>
        </w:rPr>
        <w:t xml:space="preserve">Go to </w:t>
      </w:r>
      <w:r w:rsidRPr="00A05DC3">
        <w:rPr>
          <w:rStyle w:val="Strong"/>
          <w:rFonts w:ascii="Arial" w:eastAsiaTheme="majorEastAsia" w:hAnsi="Arial" w:cs="Arial"/>
        </w:rPr>
        <w:t>PC0 → Desktop → IP Configuration</w:t>
      </w:r>
      <w:r w:rsidRPr="00A05DC3">
        <w:rPr>
          <w:rFonts w:ascii="Arial" w:hAnsi="Arial" w:cs="Arial"/>
        </w:rPr>
        <w:t xml:space="preserve"> to assign IP.</w:t>
      </w:r>
    </w:p>
    <w:p w14:paraId="26F11678" w14:textId="0DB4DB76" w:rsidR="00A05DC3" w:rsidRPr="00A05DC3" w:rsidRDefault="00A05DC3" w:rsidP="00A05DC3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A05DC3">
        <w:rPr>
          <w:rFonts w:ascii="Arial" w:hAnsi="Arial" w:cs="Arial"/>
        </w:rPr>
        <w:t xml:space="preserve">Do the same for </w:t>
      </w:r>
      <w:r w:rsidRPr="00A05DC3">
        <w:rPr>
          <w:rStyle w:val="Strong"/>
          <w:rFonts w:ascii="Arial" w:eastAsiaTheme="majorEastAsia" w:hAnsi="Arial" w:cs="Arial"/>
        </w:rPr>
        <w:t>PC1</w:t>
      </w:r>
      <w:r w:rsidRPr="00A05DC3">
        <w:rPr>
          <w:rFonts w:ascii="Arial" w:hAnsi="Arial" w:cs="Arial"/>
        </w:rPr>
        <w:t>.</w:t>
      </w:r>
    </w:p>
    <w:p w14:paraId="09F7D0E4" w14:textId="76DDCB4C" w:rsidR="00A05DC3" w:rsidRDefault="00A05DC3" w:rsidP="00A05DC3">
      <w:pPr>
        <w:pStyle w:val="NormalWeb"/>
        <w:numPr>
          <w:ilvl w:val="0"/>
          <w:numId w:val="5"/>
        </w:numPr>
        <w:rPr>
          <w:rFonts w:ascii="Arial" w:hAnsi="Arial" w:cs="Arial"/>
        </w:rPr>
      </w:pPr>
      <w:r w:rsidRPr="00A05DC3">
        <w:rPr>
          <w:rFonts w:ascii="Arial" w:hAnsi="Arial" w:cs="Arial"/>
        </w:rPr>
        <w:t>Test connectivity:</w:t>
      </w:r>
    </w:p>
    <w:p w14:paraId="28037C7D" w14:textId="3467FB66" w:rsidR="00AA6E2F" w:rsidRDefault="00AA6E2F" w:rsidP="00AA6E2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AA6E2F">
        <w:rPr>
          <w:rFonts w:ascii="Arial" w:hAnsi="Arial" w:cs="Arial"/>
        </w:rPr>
        <w:t xml:space="preserve">Go to </w:t>
      </w:r>
      <w:r w:rsidRPr="00AA6E2F">
        <w:rPr>
          <w:rFonts w:ascii="Arial" w:hAnsi="Arial" w:cs="Arial"/>
          <w:b/>
          <w:bCs/>
        </w:rPr>
        <w:t>PC0 → Command Prompt</w:t>
      </w:r>
      <w:r w:rsidRPr="00AA6E2F">
        <w:rPr>
          <w:rFonts w:ascii="Arial" w:hAnsi="Arial" w:cs="Arial"/>
        </w:rPr>
        <w:t>, type:</w:t>
      </w:r>
      <w:r>
        <w:rPr>
          <w:rFonts w:ascii="Arial" w:hAnsi="Arial" w:cs="Arial"/>
        </w:rPr>
        <w:t xml:space="preserve"> </w:t>
      </w:r>
      <w:r w:rsidRPr="00AA6E2F">
        <w:rPr>
          <w:rFonts w:ascii="Arial" w:hAnsi="Arial" w:cs="Arial"/>
          <w:b/>
          <w:bCs/>
          <w:i/>
          <w:iCs/>
        </w:rPr>
        <w:t>ping 192.168.1.2</w:t>
      </w:r>
    </w:p>
    <w:p w14:paraId="191D2347" w14:textId="5D161E49" w:rsidR="00AA6E2F" w:rsidRPr="00A05DC3" w:rsidRDefault="00AA6E2F" w:rsidP="00AA6E2F">
      <w:pPr>
        <w:pStyle w:val="NormalWeb"/>
        <w:numPr>
          <w:ilvl w:val="0"/>
          <w:numId w:val="7"/>
        </w:numPr>
        <w:rPr>
          <w:rFonts w:ascii="Arial" w:hAnsi="Arial" w:cs="Arial"/>
        </w:rPr>
      </w:pPr>
      <w:r w:rsidRPr="00AA6E2F">
        <w:rPr>
          <w:rFonts w:ascii="Arial" w:hAnsi="Arial" w:cs="Arial"/>
        </w:rPr>
        <w:t xml:space="preserve">Record if ping replies are </w:t>
      </w:r>
      <w:r w:rsidRPr="00AA6E2F">
        <w:rPr>
          <w:rFonts w:ascii="Arial" w:hAnsi="Arial" w:cs="Arial"/>
          <w:b/>
          <w:bCs/>
        </w:rPr>
        <w:t>successful</w:t>
      </w:r>
      <w:r w:rsidRPr="00AA6E2F">
        <w:rPr>
          <w:rFonts w:ascii="Arial" w:hAnsi="Arial" w:cs="Arial"/>
        </w:rPr>
        <w:t>.</w:t>
      </w:r>
    </w:p>
    <w:p w14:paraId="6584980F" w14:textId="15F30658" w:rsidR="00A05DC3" w:rsidRPr="00AA6E2F" w:rsidRDefault="00D66545" w:rsidP="00AA6E2F">
      <w:pPr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>Task 2.</w:t>
      </w:r>
      <w:r w:rsidR="00AA6E2F" w:rsidRPr="00AA6E2F">
        <w:rPr>
          <w:rFonts w:ascii="Arial" w:hAnsi="Arial" w:cs="Arial"/>
          <w:b/>
          <w:bCs/>
          <w:sz w:val="24"/>
          <w:szCs w:val="24"/>
        </w:rPr>
        <w:t xml:space="preserve"> Using Crossover Cable</w:t>
      </w:r>
    </w:p>
    <w:p w14:paraId="757E8C7B" w14:textId="7CDE8BCB" w:rsidR="00AA6E2F" w:rsidRPr="00AA6E2F" w:rsidRDefault="00AA6E2F" w:rsidP="00AA6E2F">
      <w:pPr>
        <w:jc w:val="center"/>
        <w:rPr>
          <w:rFonts w:ascii="Arial" w:hAnsi="Arial" w:cs="Arial"/>
          <w:sz w:val="24"/>
          <w:szCs w:val="24"/>
        </w:rPr>
      </w:pPr>
      <w:r w:rsidRPr="00AA6E2F">
        <w:rPr>
          <w:rFonts w:ascii="Arial" w:hAnsi="Arial" w:cs="Arial"/>
          <w:sz w:val="24"/>
          <w:szCs w:val="24"/>
        </w:rPr>
        <w:drawing>
          <wp:inline distT="0" distB="0" distL="0" distR="0" wp14:anchorId="00A5F7E8" wp14:editId="7A242BB6">
            <wp:extent cx="2438740" cy="381053"/>
            <wp:effectExtent l="0" t="0" r="0" b="0"/>
            <wp:docPr id="8816153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161539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438740" cy="381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ECECF2" w14:textId="77777777" w:rsidR="009C0DAE" w:rsidRPr="00A05DC3" w:rsidRDefault="009C0DAE">
      <w:pPr>
        <w:spacing w:line="200" w:lineRule="exact"/>
        <w:rPr>
          <w:rFonts w:ascii="Arial" w:hAnsi="Arial" w:cs="Arial"/>
        </w:rPr>
      </w:pPr>
    </w:p>
    <w:p w14:paraId="08025C60" w14:textId="77777777" w:rsidR="00AA6E2F" w:rsidRPr="00AA6E2F" w:rsidRDefault="00AA6E2F" w:rsidP="00AA6E2F">
      <w:pPr>
        <w:ind w:left="720"/>
        <w:rPr>
          <w:rFonts w:ascii="Arial" w:hAnsi="Arial" w:cs="Arial"/>
          <w:sz w:val="24"/>
          <w:szCs w:val="24"/>
        </w:rPr>
      </w:pPr>
      <w:r w:rsidRPr="00AA6E2F">
        <w:rPr>
          <w:rFonts w:ascii="Arial" w:hAnsi="Arial" w:cs="Arial"/>
          <w:sz w:val="24"/>
          <w:szCs w:val="24"/>
        </w:rPr>
        <w:t>Steps:</w:t>
      </w:r>
    </w:p>
    <w:p w14:paraId="5D9E7889" w14:textId="77777777" w:rsidR="00AA6E2F" w:rsidRPr="00AA6E2F" w:rsidRDefault="00AA6E2F" w:rsidP="00AA6E2F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A6E2F">
        <w:rPr>
          <w:rFonts w:ascii="Arial" w:hAnsi="Arial" w:cs="Arial"/>
          <w:sz w:val="24"/>
          <w:szCs w:val="24"/>
        </w:rPr>
        <w:t>Delete the switch and connect PC0 directly to PC1.</w:t>
      </w:r>
    </w:p>
    <w:p w14:paraId="2382F950" w14:textId="77777777" w:rsidR="00AA6E2F" w:rsidRPr="00AA6E2F" w:rsidRDefault="00AA6E2F" w:rsidP="00AA6E2F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A6E2F">
        <w:rPr>
          <w:rFonts w:ascii="Arial" w:hAnsi="Arial" w:cs="Arial"/>
          <w:sz w:val="24"/>
          <w:szCs w:val="24"/>
        </w:rPr>
        <w:t>Use Copper Cross-Over cable between the two PCs.</w:t>
      </w:r>
    </w:p>
    <w:p w14:paraId="72A327DC" w14:textId="77777777" w:rsidR="00AA6E2F" w:rsidRPr="00AA6E2F" w:rsidRDefault="00AA6E2F" w:rsidP="00AA6E2F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A6E2F">
        <w:rPr>
          <w:rFonts w:ascii="Arial" w:hAnsi="Arial" w:cs="Arial"/>
          <w:sz w:val="24"/>
          <w:szCs w:val="24"/>
        </w:rPr>
        <w:t>Use the same IP addressing scheme as before.</w:t>
      </w:r>
    </w:p>
    <w:p w14:paraId="783D0CCB" w14:textId="77777777" w:rsidR="00AA6E2F" w:rsidRPr="00AA6E2F" w:rsidRDefault="00AA6E2F" w:rsidP="00AA6E2F">
      <w:pPr>
        <w:pStyle w:val="ListParagraph"/>
        <w:numPr>
          <w:ilvl w:val="0"/>
          <w:numId w:val="9"/>
        </w:numPr>
        <w:rPr>
          <w:rFonts w:ascii="Arial" w:hAnsi="Arial" w:cs="Arial"/>
          <w:sz w:val="24"/>
          <w:szCs w:val="24"/>
        </w:rPr>
      </w:pPr>
      <w:r w:rsidRPr="00AA6E2F">
        <w:rPr>
          <w:rFonts w:ascii="Arial" w:hAnsi="Arial" w:cs="Arial"/>
          <w:sz w:val="24"/>
          <w:szCs w:val="24"/>
        </w:rPr>
        <w:t>Test connectivity again using ping.</w:t>
      </w:r>
    </w:p>
    <w:p w14:paraId="5920BAE9" w14:textId="77777777" w:rsidR="00AA6E2F" w:rsidRPr="00AA6E2F" w:rsidRDefault="00AA6E2F" w:rsidP="00AA6E2F">
      <w:pPr>
        <w:pStyle w:val="ListParagraph"/>
        <w:numPr>
          <w:ilvl w:val="0"/>
          <w:numId w:val="9"/>
        </w:numPr>
      </w:pPr>
      <w:r w:rsidRPr="00AA6E2F">
        <w:rPr>
          <w:rFonts w:ascii="Arial" w:hAnsi="Arial" w:cs="Arial"/>
          <w:sz w:val="24"/>
          <w:szCs w:val="24"/>
        </w:rPr>
        <w:t>Record your observation.</w:t>
      </w:r>
    </w:p>
    <w:p w14:paraId="7B4B0189" w14:textId="77777777" w:rsidR="009C0DAE" w:rsidRDefault="009C0DAE">
      <w:pPr>
        <w:spacing w:line="200" w:lineRule="exact"/>
      </w:pPr>
    </w:p>
    <w:p w14:paraId="0786EE44" w14:textId="77777777" w:rsidR="009C0DAE" w:rsidRDefault="009C0DAE">
      <w:pPr>
        <w:spacing w:line="200" w:lineRule="exact"/>
      </w:pPr>
    </w:p>
    <w:p w14:paraId="5E6F662A" w14:textId="77777777" w:rsidR="009C0DAE" w:rsidRDefault="009C0DAE">
      <w:pPr>
        <w:spacing w:line="200" w:lineRule="exact"/>
      </w:pPr>
    </w:p>
    <w:p w14:paraId="45FECB67" w14:textId="77777777" w:rsidR="0099427B" w:rsidRDefault="0099427B">
      <w:pPr>
        <w:spacing w:line="200" w:lineRule="exact"/>
      </w:pPr>
    </w:p>
    <w:p w14:paraId="2E72CE64" w14:textId="77777777" w:rsidR="0099427B" w:rsidRDefault="0099427B">
      <w:pPr>
        <w:spacing w:line="200" w:lineRule="exact"/>
      </w:pPr>
    </w:p>
    <w:p w14:paraId="72AF53B0" w14:textId="77777777" w:rsidR="009C0DAE" w:rsidRDefault="009C0DAE">
      <w:pPr>
        <w:spacing w:line="200" w:lineRule="exact"/>
      </w:pPr>
    </w:p>
    <w:p w14:paraId="4B2A7F7F" w14:textId="11C68981" w:rsidR="009C0DAE" w:rsidRPr="009C3838" w:rsidRDefault="00D66545" w:rsidP="00D66545">
      <w:pPr>
        <w:rPr>
          <w:rFonts w:ascii="Arial" w:hAnsi="Arial" w:cs="Arial"/>
          <w:b/>
          <w:bCs/>
          <w:sz w:val="24"/>
          <w:szCs w:val="24"/>
        </w:rPr>
      </w:pPr>
      <w:r w:rsidRPr="009C3838">
        <w:rPr>
          <w:rFonts w:ascii="Arial" w:hAnsi="Arial" w:cs="Arial"/>
          <w:b/>
          <w:bCs/>
          <w:sz w:val="24"/>
          <w:szCs w:val="24"/>
        </w:rPr>
        <w:lastRenderedPageBreak/>
        <w:t xml:space="preserve">Task 3. </w:t>
      </w:r>
      <w:r w:rsidRPr="009C3838">
        <w:rPr>
          <w:rFonts w:ascii="Arial" w:hAnsi="Arial" w:cs="Arial"/>
          <w:b/>
          <w:bCs/>
          <w:sz w:val="24"/>
          <w:szCs w:val="24"/>
        </w:rPr>
        <w:t>Interchanging Cables</w:t>
      </w:r>
    </w:p>
    <w:p w14:paraId="5D0B8439" w14:textId="77777777" w:rsidR="009C3838" w:rsidRDefault="009C3838" w:rsidP="009C3838">
      <w:pPr>
        <w:rPr>
          <w:rFonts w:ascii="Arial" w:hAnsi="Arial" w:cs="Arial"/>
          <w:b/>
          <w:bCs/>
          <w:sz w:val="24"/>
          <w:szCs w:val="24"/>
        </w:rPr>
      </w:pPr>
    </w:p>
    <w:p w14:paraId="35FA03A6" w14:textId="523F2F6F" w:rsidR="009C3838" w:rsidRPr="009C3838" w:rsidRDefault="009C3838" w:rsidP="009C3838">
      <w:pPr>
        <w:ind w:left="720"/>
        <w:rPr>
          <w:rFonts w:ascii="Arial" w:hAnsi="Arial" w:cs="Arial"/>
          <w:sz w:val="24"/>
          <w:szCs w:val="24"/>
        </w:rPr>
      </w:pPr>
      <w:r w:rsidRPr="009C3838">
        <w:rPr>
          <w:rFonts w:ascii="Arial" w:hAnsi="Arial" w:cs="Arial"/>
          <w:sz w:val="24"/>
          <w:szCs w:val="24"/>
        </w:rPr>
        <w:t>Steps:</w:t>
      </w:r>
    </w:p>
    <w:p w14:paraId="536ADA22" w14:textId="77777777" w:rsidR="009C3838" w:rsidRPr="009C3838" w:rsidRDefault="009C3838" w:rsidP="009C3838">
      <w:pPr>
        <w:numPr>
          <w:ilvl w:val="0"/>
          <w:numId w:val="10"/>
        </w:numPr>
        <w:tabs>
          <w:tab w:val="clear" w:pos="1080"/>
          <w:tab w:val="num" w:pos="1440"/>
        </w:tabs>
        <w:ind w:left="1800"/>
        <w:rPr>
          <w:rFonts w:ascii="Arial" w:hAnsi="Arial" w:cs="Arial"/>
          <w:sz w:val="24"/>
          <w:szCs w:val="24"/>
        </w:rPr>
      </w:pPr>
      <w:r w:rsidRPr="009C3838">
        <w:rPr>
          <w:rFonts w:ascii="Arial" w:hAnsi="Arial" w:cs="Arial"/>
          <w:sz w:val="24"/>
          <w:szCs w:val="24"/>
        </w:rPr>
        <w:t xml:space="preserve">Recreate </w:t>
      </w:r>
      <w:r w:rsidRPr="009C3838">
        <w:rPr>
          <w:rFonts w:ascii="Arial" w:hAnsi="Arial" w:cs="Arial"/>
          <w:b/>
          <w:bCs/>
          <w:sz w:val="24"/>
          <w:szCs w:val="24"/>
        </w:rPr>
        <w:t>Scenario A</w:t>
      </w:r>
      <w:r w:rsidRPr="009C3838">
        <w:rPr>
          <w:rFonts w:ascii="Arial" w:hAnsi="Arial" w:cs="Arial"/>
          <w:sz w:val="24"/>
          <w:szCs w:val="24"/>
        </w:rPr>
        <w:t xml:space="preserve"> (PC0 → Switch0 → PC1) but use a </w:t>
      </w:r>
      <w:r w:rsidRPr="009C3838">
        <w:rPr>
          <w:rFonts w:ascii="Arial" w:hAnsi="Arial" w:cs="Arial"/>
          <w:b/>
          <w:bCs/>
          <w:sz w:val="24"/>
          <w:szCs w:val="24"/>
        </w:rPr>
        <w:t>Copper Cross-Over</w:t>
      </w:r>
      <w:r w:rsidRPr="009C3838">
        <w:rPr>
          <w:rFonts w:ascii="Arial" w:hAnsi="Arial" w:cs="Arial"/>
          <w:sz w:val="24"/>
          <w:szCs w:val="24"/>
        </w:rPr>
        <w:t xml:space="preserve"> cable instead of straight-through.</w:t>
      </w:r>
    </w:p>
    <w:p w14:paraId="453F3A98" w14:textId="77777777" w:rsidR="009C3838" w:rsidRPr="009C3838" w:rsidRDefault="009C3838" w:rsidP="009C3838">
      <w:pPr>
        <w:numPr>
          <w:ilvl w:val="0"/>
          <w:numId w:val="10"/>
        </w:numPr>
        <w:ind w:left="1800"/>
        <w:rPr>
          <w:rFonts w:ascii="Arial" w:hAnsi="Arial" w:cs="Arial"/>
          <w:sz w:val="24"/>
          <w:szCs w:val="24"/>
        </w:rPr>
      </w:pPr>
      <w:r w:rsidRPr="009C3838">
        <w:rPr>
          <w:rFonts w:ascii="Arial" w:hAnsi="Arial" w:cs="Arial"/>
          <w:sz w:val="24"/>
          <w:szCs w:val="24"/>
        </w:rPr>
        <w:t xml:space="preserve">Test connectivity using the </w:t>
      </w:r>
      <w:r w:rsidRPr="009C3838">
        <w:rPr>
          <w:rFonts w:ascii="Arial" w:hAnsi="Arial" w:cs="Arial"/>
          <w:i/>
          <w:iCs/>
          <w:sz w:val="24"/>
          <w:szCs w:val="24"/>
        </w:rPr>
        <w:t>ping</w:t>
      </w:r>
      <w:r w:rsidRPr="009C3838">
        <w:rPr>
          <w:rFonts w:ascii="Arial" w:hAnsi="Arial" w:cs="Arial"/>
          <w:sz w:val="24"/>
          <w:szCs w:val="24"/>
        </w:rPr>
        <w:t xml:space="preserve"> command.</w:t>
      </w:r>
    </w:p>
    <w:p w14:paraId="25B7B6CE" w14:textId="77777777" w:rsidR="009C3838" w:rsidRPr="009C3838" w:rsidRDefault="009C3838" w:rsidP="009C3838">
      <w:pPr>
        <w:numPr>
          <w:ilvl w:val="0"/>
          <w:numId w:val="10"/>
        </w:numPr>
        <w:ind w:left="1800"/>
        <w:rPr>
          <w:rFonts w:ascii="Arial" w:hAnsi="Arial" w:cs="Arial"/>
          <w:sz w:val="24"/>
          <w:szCs w:val="24"/>
        </w:rPr>
      </w:pPr>
      <w:r w:rsidRPr="009C3838">
        <w:rPr>
          <w:rFonts w:ascii="Arial" w:hAnsi="Arial" w:cs="Arial"/>
          <w:sz w:val="24"/>
          <w:szCs w:val="24"/>
        </w:rPr>
        <w:t xml:space="preserve">Recreate </w:t>
      </w:r>
      <w:r w:rsidRPr="009C3838">
        <w:rPr>
          <w:rFonts w:ascii="Arial" w:hAnsi="Arial" w:cs="Arial"/>
          <w:b/>
          <w:bCs/>
          <w:sz w:val="24"/>
          <w:szCs w:val="24"/>
        </w:rPr>
        <w:t>Scenario B</w:t>
      </w:r>
      <w:r w:rsidRPr="009C3838">
        <w:rPr>
          <w:rFonts w:ascii="Arial" w:hAnsi="Arial" w:cs="Arial"/>
          <w:sz w:val="24"/>
          <w:szCs w:val="24"/>
        </w:rPr>
        <w:t xml:space="preserve"> (PC0 → PC1) but use a </w:t>
      </w:r>
      <w:r w:rsidRPr="009C3838">
        <w:rPr>
          <w:rFonts w:ascii="Arial" w:hAnsi="Arial" w:cs="Arial"/>
          <w:b/>
          <w:bCs/>
          <w:sz w:val="24"/>
          <w:szCs w:val="24"/>
        </w:rPr>
        <w:t>Copper Straight-Through</w:t>
      </w:r>
      <w:r w:rsidRPr="009C3838">
        <w:rPr>
          <w:rFonts w:ascii="Arial" w:hAnsi="Arial" w:cs="Arial"/>
          <w:sz w:val="24"/>
          <w:szCs w:val="24"/>
        </w:rPr>
        <w:t xml:space="preserve"> cable instead of crossover.</w:t>
      </w:r>
    </w:p>
    <w:p w14:paraId="13ECD1A8" w14:textId="77777777" w:rsidR="009C3838" w:rsidRPr="009C3838" w:rsidRDefault="009C3838" w:rsidP="009C3838">
      <w:pPr>
        <w:numPr>
          <w:ilvl w:val="0"/>
          <w:numId w:val="10"/>
        </w:numPr>
        <w:ind w:left="1800"/>
        <w:rPr>
          <w:rFonts w:ascii="Arial" w:hAnsi="Arial" w:cs="Arial"/>
          <w:sz w:val="24"/>
          <w:szCs w:val="24"/>
        </w:rPr>
      </w:pPr>
      <w:r w:rsidRPr="009C3838">
        <w:rPr>
          <w:rFonts w:ascii="Arial" w:hAnsi="Arial" w:cs="Arial"/>
          <w:sz w:val="24"/>
          <w:szCs w:val="24"/>
        </w:rPr>
        <w:t xml:space="preserve">Test connectivity using the </w:t>
      </w:r>
      <w:r w:rsidRPr="009C3838">
        <w:rPr>
          <w:rFonts w:ascii="Arial" w:hAnsi="Arial" w:cs="Arial"/>
          <w:i/>
          <w:iCs/>
          <w:sz w:val="24"/>
          <w:szCs w:val="24"/>
        </w:rPr>
        <w:t>ping</w:t>
      </w:r>
      <w:r w:rsidRPr="009C3838">
        <w:rPr>
          <w:rFonts w:ascii="Arial" w:hAnsi="Arial" w:cs="Arial"/>
          <w:sz w:val="24"/>
          <w:szCs w:val="24"/>
        </w:rPr>
        <w:t xml:space="preserve"> command.</w:t>
      </w:r>
    </w:p>
    <w:p w14:paraId="7F33E52E" w14:textId="77777777" w:rsidR="009C3838" w:rsidRPr="009C3838" w:rsidRDefault="009C3838" w:rsidP="009C3838">
      <w:pPr>
        <w:numPr>
          <w:ilvl w:val="0"/>
          <w:numId w:val="10"/>
        </w:numPr>
        <w:ind w:left="1800"/>
        <w:rPr>
          <w:rFonts w:ascii="Arial" w:hAnsi="Arial" w:cs="Arial"/>
          <w:sz w:val="24"/>
          <w:szCs w:val="24"/>
        </w:rPr>
      </w:pPr>
      <w:r w:rsidRPr="009C3838">
        <w:rPr>
          <w:rFonts w:ascii="Arial" w:hAnsi="Arial" w:cs="Arial"/>
          <w:sz w:val="24"/>
          <w:szCs w:val="24"/>
        </w:rPr>
        <w:t>Record your observations: which setups worked and which did not.</w:t>
      </w:r>
    </w:p>
    <w:p w14:paraId="0182C76B" w14:textId="77777777" w:rsidR="009C3838" w:rsidRDefault="009C3838" w:rsidP="00D66545">
      <w:pPr>
        <w:rPr>
          <w:rFonts w:ascii="Arial" w:hAnsi="Arial" w:cs="Arial"/>
          <w:sz w:val="24"/>
          <w:szCs w:val="24"/>
        </w:rPr>
      </w:pPr>
    </w:p>
    <w:p w14:paraId="57CEEB29" w14:textId="7135BEBB" w:rsidR="009C0DAE" w:rsidRPr="00D66545" w:rsidRDefault="00D66545" w:rsidP="00D66545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ab/>
      </w:r>
    </w:p>
    <w:p w14:paraId="38207483" w14:textId="08C32935" w:rsidR="009C0DAE" w:rsidRPr="001149C3" w:rsidRDefault="001149C3" w:rsidP="00D66545">
      <w:pPr>
        <w:rPr>
          <w:rFonts w:ascii="Arial" w:hAnsi="Arial" w:cs="Arial"/>
          <w:b/>
          <w:bCs/>
          <w:sz w:val="24"/>
          <w:szCs w:val="24"/>
        </w:rPr>
      </w:pPr>
      <w:r w:rsidRPr="001149C3">
        <w:rPr>
          <w:rFonts w:ascii="Arial" w:hAnsi="Arial" w:cs="Arial"/>
          <w:b/>
          <w:bCs/>
          <w:sz w:val="24"/>
          <w:szCs w:val="24"/>
        </w:rPr>
        <w:t>Task 4. Post activity questions</w:t>
      </w:r>
    </w:p>
    <w:p w14:paraId="60BEBDDE" w14:textId="77777777" w:rsidR="001149C3" w:rsidRDefault="001149C3" w:rsidP="00D66545">
      <w:pPr>
        <w:rPr>
          <w:rFonts w:ascii="Arial" w:hAnsi="Arial" w:cs="Arial"/>
          <w:sz w:val="24"/>
          <w:szCs w:val="24"/>
        </w:rPr>
      </w:pPr>
    </w:p>
    <w:p w14:paraId="23D399C3" w14:textId="546168D2" w:rsidR="001149C3" w:rsidRDefault="001149C3" w:rsidP="001149C3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149C3">
        <w:rPr>
          <w:rFonts w:ascii="Arial" w:hAnsi="Arial" w:cs="Arial"/>
          <w:sz w:val="24"/>
          <w:szCs w:val="24"/>
        </w:rPr>
        <w:t>Why did the straight-through cable work in the switch setup but not in a PC-to-PC setup?</w:t>
      </w:r>
    </w:p>
    <w:p w14:paraId="28F4C8FF" w14:textId="77777777" w:rsidR="001149C3" w:rsidRDefault="001149C3" w:rsidP="001149C3">
      <w:pPr>
        <w:rPr>
          <w:rFonts w:ascii="Arial" w:hAnsi="Arial" w:cs="Arial"/>
          <w:sz w:val="24"/>
          <w:szCs w:val="24"/>
        </w:rPr>
      </w:pPr>
    </w:p>
    <w:p w14:paraId="2B8866C4" w14:textId="77777777" w:rsidR="001149C3" w:rsidRPr="001149C3" w:rsidRDefault="001149C3" w:rsidP="001149C3">
      <w:pPr>
        <w:rPr>
          <w:rFonts w:ascii="Arial" w:hAnsi="Arial" w:cs="Arial"/>
          <w:sz w:val="24"/>
          <w:szCs w:val="24"/>
        </w:rPr>
      </w:pPr>
    </w:p>
    <w:p w14:paraId="07BE9F11" w14:textId="4A98FBB3" w:rsidR="001149C3" w:rsidRDefault="001149C3" w:rsidP="001149C3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149C3">
        <w:rPr>
          <w:rFonts w:ascii="Arial" w:hAnsi="Arial" w:cs="Arial"/>
          <w:sz w:val="24"/>
          <w:szCs w:val="24"/>
        </w:rPr>
        <w:t>What happens if you use a straight-through cable between two PCs?</w:t>
      </w:r>
    </w:p>
    <w:p w14:paraId="3852AD67" w14:textId="77777777" w:rsidR="001149C3" w:rsidRDefault="001149C3" w:rsidP="001149C3">
      <w:pPr>
        <w:rPr>
          <w:rFonts w:ascii="Arial" w:hAnsi="Arial" w:cs="Arial"/>
          <w:sz w:val="24"/>
          <w:szCs w:val="24"/>
        </w:rPr>
      </w:pPr>
    </w:p>
    <w:p w14:paraId="6722B46C" w14:textId="77777777" w:rsidR="001149C3" w:rsidRPr="001149C3" w:rsidRDefault="001149C3" w:rsidP="001149C3">
      <w:pPr>
        <w:rPr>
          <w:rFonts w:ascii="Arial" w:hAnsi="Arial" w:cs="Arial"/>
          <w:sz w:val="24"/>
          <w:szCs w:val="24"/>
        </w:rPr>
      </w:pPr>
    </w:p>
    <w:p w14:paraId="21CD27FA" w14:textId="536588D1" w:rsidR="001149C3" w:rsidRDefault="001149C3" w:rsidP="001149C3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149C3">
        <w:rPr>
          <w:rFonts w:ascii="Arial" w:hAnsi="Arial" w:cs="Arial"/>
          <w:sz w:val="24"/>
          <w:szCs w:val="24"/>
        </w:rPr>
        <w:t>What happens if you use the wrong cable type between two similar devices?</w:t>
      </w:r>
    </w:p>
    <w:p w14:paraId="29883E67" w14:textId="77777777" w:rsidR="001149C3" w:rsidRDefault="001149C3" w:rsidP="001149C3">
      <w:pPr>
        <w:rPr>
          <w:rFonts w:ascii="Arial" w:hAnsi="Arial" w:cs="Arial"/>
          <w:sz w:val="24"/>
          <w:szCs w:val="24"/>
        </w:rPr>
      </w:pPr>
    </w:p>
    <w:p w14:paraId="623DD7B7" w14:textId="77777777" w:rsidR="001149C3" w:rsidRPr="001149C3" w:rsidRDefault="001149C3" w:rsidP="001149C3">
      <w:pPr>
        <w:rPr>
          <w:rFonts w:ascii="Arial" w:hAnsi="Arial" w:cs="Arial"/>
          <w:sz w:val="24"/>
          <w:szCs w:val="24"/>
        </w:rPr>
      </w:pPr>
    </w:p>
    <w:p w14:paraId="5E008BFF" w14:textId="60491674" w:rsidR="001149C3" w:rsidRPr="001149C3" w:rsidRDefault="001149C3" w:rsidP="001149C3">
      <w:pPr>
        <w:pStyle w:val="ListParagraph"/>
        <w:numPr>
          <w:ilvl w:val="0"/>
          <w:numId w:val="11"/>
        </w:numPr>
        <w:rPr>
          <w:rFonts w:ascii="Arial" w:hAnsi="Arial" w:cs="Arial"/>
          <w:sz w:val="24"/>
          <w:szCs w:val="24"/>
        </w:rPr>
      </w:pPr>
      <w:r w:rsidRPr="001149C3">
        <w:rPr>
          <w:rFonts w:ascii="Arial" w:hAnsi="Arial" w:cs="Arial"/>
          <w:sz w:val="24"/>
          <w:szCs w:val="24"/>
        </w:rPr>
        <w:t>What command is used to verify network connectivity in Packet Tracer?</w:t>
      </w:r>
    </w:p>
    <w:p w14:paraId="0E474AB5" w14:textId="77777777" w:rsidR="001149C3" w:rsidRPr="00D66545" w:rsidRDefault="001149C3" w:rsidP="00D66545">
      <w:pPr>
        <w:rPr>
          <w:rFonts w:ascii="Arial" w:hAnsi="Arial" w:cs="Arial"/>
          <w:sz w:val="24"/>
          <w:szCs w:val="24"/>
        </w:rPr>
      </w:pPr>
    </w:p>
    <w:p w14:paraId="50229FA7" w14:textId="77777777" w:rsidR="009C0DAE" w:rsidRPr="00D66545" w:rsidRDefault="009C0DAE" w:rsidP="00D66545">
      <w:pPr>
        <w:rPr>
          <w:rFonts w:ascii="Arial" w:hAnsi="Arial" w:cs="Arial"/>
          <w:sz w:val="24"/>
          <w:szCs w:val="24"/>
        </w:rPr>
      </w:pPr>
    </w:p>
    <w:p w14:paraId="5B53B03E" w14:textId="77777777" w:rsidR="009C0DAE" w:rsidRDefault="009C0DAE">
      <w:pPr>
        <w:spacing w:line="200" w:lineRule="exact"/>
      </w:pPr>
    </w:p>
    <w:p w14:paraId="349D2DEA" w14:textId="77777777" w:rsidR="009C0DAE" w:rsidRDefault="009C0DAE">
      <w:pPr>
        <w:spacing w:line="200" w:lineRule="exact"/>
      </w:pPr>
    </w:p>
    <w:p w14:paraId="0CF7395C" w14:textId="77777777" w:rsidR="009C0DAE" w:rsidRDefault="009C0DAE">
      <w:pPr>
        <w:spacing w:line="200" w:lineRule="exact"/>
      </w:pPr>
    </w:p>
    <w:p w14:paraId="03603F9D" w14:textId="77777777" w:rsidR="009C0DAE" w:rsidRDefault="009C0DAE">
      <w:pPr>
        <w:spacing w:before="18" w:line="280" w:lineRule="exact"/>
        <w:rPr>
          <w:sz w:val="28"/>
          <w:szCs w:val="28"/>
        </w:rPr>
      </w:pPr>
    </w:p>
    <w:p w14:paraId="11ADBE2B" w14:textId="6A97F1E9" w:rsidR="009C0DAE" w:rsidRDefault="001149C3" w:rsidP="001149C3">
      <w:pPr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>Additional instructions:</w:t>
      </w:r>
    </w:p>
    <w:p w14:paraId="3E63486E" w14:textId="77777777" w:rsidR="001149C3" w:rsidRDefault="001149C3" w:rsidP="001149C3">
      <w:pPr>
        <w:rPr>
          <w:rFonts w:ascii="Arial" w:hAnsi="Arial" w:cs="Arial"/>
          <w:sz w:val="24"/>
          <w:szCs w:val="24"/>
        </w:rPr>
      </w:pPr>
    </w:p>
    <w:p w14:paraId="3AABA853" w14:textId="2CD98D8B" w:rsidR="00D32BFF" w:rsidRPr="00D32BFF" w:rsidRDefault="001149C3" w:rsidP="00D32BFF">
      <w:pPr>
        <w:pStyle w:val="ListParagraph"/>
        <w:numPr>
          <w:ilvl w:val="0"/>
          <w:numId w:val="13"/>
        </w:numPr>
        <w:ind w:left="540"/>
        <w:rPr>
          <w:rFonts w:ascii="Arial" w:hAnsi="Arial" w:cs="Arial"/>
          <w:sz w:val="24"/>
          <w:szCs w:val="24"/>
        </w:rPr>
      </w:pPr>
      <w:r w:rsidRPr="00D32BFF">
        <w:rPr>
          <w:rFonts w:ascii="Arial" w:hAnsi="Arial" w:cs="Arial"/>
          <w:sz w:val="24"/>
          <w:szCs w:val="24"/>
        </w:rPr>
        <w:t xml:space="preserve">Use this activity material </w:t>
      </w:r>
      <w:r w:rsidR="00D32BFF" w:rsidRPr="00D32BFF">
        <w:rPr>
          <w:rFonts w:ascii="Arial" w:hAnsi="Arial" w:cs="Arial"/>
          <w:sz w:val="24"/>
          <w:szCs w:val="24"/>
        </w:rPr>
        <w:t>as your answer sheet</w:t>
      </w:r>
      <w:r w:rsidRPr="00D32BFF">
        <w:rPr>
          <w:rFonts w:ascii="Arial" w:hAnsi="Arial" w:cs="Arial"/>
          <w:sz w:val="24"/>
          <w:szCs w:val="24"/>
        </w:rPr>
        <w:t>.</w:t>
      </w:r>
    </w:p>
    <w:p w14:paraId="2FD03728" w14:textId="74FA2007" w:rsidR="00D32BFF" w:rsidRPr="00D32BFF" w:rsidRDefault="00D32BFF" w:rsidP="00D32BFF">
      <w:pPr>
        <w:pStyle w:val="ListParagraph"/>
        <w:numPr>
          <w:ilvl w:val="0"/>
          <w:numId w:val="13"/>
        </w:numPr>
        <w:ind w:left="540"/>
        <w:rPr>
          <w:rFonts w:ascii="Arial" w:hAnsi="Arial" w:cs="Arial"/>
          <w:sz w:val="24"/>
          <w:szCs w:val="24"/>
        </w:rPr>
      </w:pPr>
      <w:r w:rsidRPr="00D32BFF">
        <w:rPr>
          <w:rFonts w:ascii="Arial" w:hAnsi="Arial" w:cs="Arial"/>
          <w:sz w:val="24"/>
          <w:szCs w:val="24"/>
        </w:rPr>
        <w:t>Include:</w:t>
      </w:r>
    </w:p>
    <w:p w14:paraId="67C1F0A3" w14:textId="0C353827" w:rsidR="00D32BFF" w:rsidRPr="00D32BFF" w:rsidRDefault="00D32BFF" w:rsidP="00D32BFF">
      <w:pPr>
        <w:pStyle w:val="ListParagraph"/>
        <w:numPr>
          <w:ilvl w:val="0"/>
          <w:numId w:val="14"/>
        </w:numPr>
        <w:ind w:left="1080"/>
        <w:rPr>
          <w:rFonts w:ascii="Arial" w:hAnsi="Arial" w:cs="Arial"/>
          <w:sz w:val="24"/>
          <w:szCs w:val="24"/>
        </w:rPr>
      </w:pPr>
      <w:r w:rsidRPr="00D32BFF">
        <w:rPr>
          <w:rFonts w:ascii="Arial" w:hAnsi="Arial" w:cs="Arial"/>
          <w:sz w:val="24"/>
          <w:szCs w:val="24"/>
        </w:rPr>
        <w:t xml:space="preserve">Screenshots of your network topologies for </w:t>
      </w:r>
      <w:r w:rsidR="005D7A2C">
        <w:rPr>
          <w:rFonts w:ascii="Arial" w:hAnsi="Arial" w:cs="Arial"/>
          <w:sz w:val="24"/>
          <w:szCs w:val="24"/>
        </w:rPr>
        <w:t>Tasks</w:t>
      </w:r>
      <w:r w:rsidRPr="00D32BFF">
        <w:rPr>
          <w:rFonts w:ascii="Arial" w:hAnsi="Arial" w:cs="Arial"/>
          <w:sz w:val="24"/>
          <w:szCs w:val="24"/>
        </w:rPr>
        <w:t xml:space="preserve"> </w:t>
      </w:r>
      <w:r w:rsidR="005D7A2C">
        <w:rPr>
          <w:rFonts w:ascii="Arial" w:hAnsi="Arial" w:cs="Arial"/>
          <w:sz w:val="24"/>
          <w:szCs w:val="24"/>
        </w:rPr>
        <w:t>1</w:t>
      </w:r>
      <w:r w:rsidRPr="00D32BFF">
        <w:rPr>
          <w:rFonts w:ascii="Arial" w:hAnsi="Arial" w:cs="Arial"/>
          <w:sz w:val="24"/>
          <w:szCs w:val="24"/>
        </w:rPr>
        <w:t xml:space="preserve">, </w:t>
      </w:r>
      <w:r w:rsidR="005D7A2C">
        <w:rPr>
          <w:rFonts w:ascii="Arial" w:hAnsi="Arial" w:cs="Arial"/>
          <w:sz w:val="24"/>
          <w:szCs w:val="24"/>
        </w:rPr>
        <w:t>2</w:t>
      </w:r>
      <w:r w:rsidRPr="00D32BFF">
        <w:rPr>
          <w:rFonts w:ascii="Arial" w:hAnsi="Arial" w:cs="Arial"/>
          <w:sz w:val="24"/>
          <w:szCs w:val="24"/>
        </w:rPr>
        <w:t xml:space="preserve">, and </w:t>
      </w:r>
      <w:r w:rsidR="005D7A2C">
        <w:rPr>
          <w:rFonts w:ascii="Arial" w:hAnsi="Arial" w:cs="Arial"/>
          <w:sz w:val="24"/>
          <w:szCs w:val="24"/>
        </w:rPr>
        <w:t>3</w:t>
      </w:r>
      <w:r w:rsidRPr="00D32BFF">
        <w:rPr>
          <w:rFonts w:ascii="Arial" w:hAnsi="Arial" w:cs="Arial"/>
          <w:sz w:val="24"/>
          <w:szCs w:val="24"/>
        </w:rPr>
        <w:t>.</w:t>
      </w:r>
    </w:p>
    <w:p w14:paraId="16397A34" w14:textId="0ECC3018" w:rsidR="00D32BFF" w:rsidRPr="00404619" w:rsidRDefault="00D32BFF" w:rsidP="00D32BFF">
      <w:pPr>
        <w:pStyle w:val="ListParagraph"/>
        <w:numPr>
          <w:ilvl w:val="0"/>
          <w:numId w:val="14"/>
        </w:numPr>
        <w:ind w:left="1080"/>
        <w:rPr>
          <w:rFonts w:ascii="Arial" w:hAnsi="Arial" w:cs="Arial"/>
          <w:sz w:val="24"/>
          <w:szCs w:val="24"/>
        </w:rPr>
      </w:pPr>
      <w:r w:rsidRPr="00D32BFF">
        <w:rPr>
          <w:rFonts w:ascii="Arial" w:hAnsi="Arial" w:cs="Arial"/>
          <w:sz w:val="24"/>
          <w:szCs w:val="24"/>
        </w:rPr>
        <w:t xml:space="preserve">Results of </w:t>
      </w:r>
      <w:r w:rsidRPr="00404619">
        <w:rPr>
          <w:rFonts w:ascii="Arial" w:hAnsi="Arial" w:cs="Arial"/>
          <w:sz w:val="24"/>
          <w:szCs w:val="24"/>
        </w:rPr>
        <w:t>your ping tests and answers to post</w:t>
      </w:r>
      <w:r w:rsidR="00404619" w:rsidRPr="00404619">
        <w:rPr>
          <w:rFonts w:ascii="Arial" w:hAnsi="Arial" w:cs="Arial"/>
          <w:sz w:val="24"/>
          <w:szCs w:val="24"/>
        </w:rPr>
        <w:t xml:space="preserve"> activity</w:t>
      </w:r>
      <w:r w:rsidRPr="00404619">
        <w:rPr>
          <w:rFonts w:ascii="Arial" w:hAnsi="Arial" w:cs="Arial"/>
          <w:sz w:val="24"/>
          <w:szCs w:val="24"/>
        </w:rPr>
        <w:t xml:space="preserve"> questions.</w:t>
      </w:r>
    </w:p>
    <w:p w14:paraId="5CC74A39" w14:textId="1026BD2C" w:rsidR="00B82890" w:rsidRDefault="00D32BFF" w:rsidP="00D32BFF">
      <w:pPr>
        <w:pStyle w:val="ListParagraph"/>
        <w:numPr>
          <w:ilvl w:val="0"/>
          <w:numId w:val="13"/>
        </w:numPr>
        <w:ind w:left="540"/>
        <w:rPr>
          <w:rFonts w:ascii="Arial" w:hAnsi="Arial" w:cs="Arial"/>
          <w:sz w:val="24"/>
          <w:szCs w:val="24"/>
        </w:rPr>
      </w:pPr>
      <w:r w:rsidRPr="00404619">
        <w:rPr>
          <w:rFonts w:ascii="Arial" w:hAnsi="Arial" w:cs="Arial"/>
          <w:sz w:val="24"/>
          <w:szCs w:val="24"/>
        </w:rPr>
        <w:t>Save your completed activity as PDF file</w:t>
      </w:r>
      <w:r w:rsidR="00B82890">
        <w:rPr>
          <w:rFonts w:ascii="Arial" w:hAnsi="Arial" w:cs="Arial"/>
          <w:sz w:val="24"/>
          <w:szCs w:val="24"/>
        </w:rPr>
        <w:t xml:space="preserve"> and </w:t>
      </w:r>
      <w:r w:rsidR="004D1456">
        <w:rPr>
          <w:rFonts w:ascii="Arial" w:hAnsi="Arial" w:cs="Arial"/>
          <w:sz w:val="24"/>
          <w:szCs w:val="24"/>
        </w:rPr>
        <w:t xml:space="preserve">send it to </w:t>
      </w:r>
      <w:hyperlink r:id="rId8" w:history="1">
        <w:r w:rsidR="004D1456" w:rsidRPr="008F335B">
          <w:rPr>
            <w:rStyle w:val="Hyperlink"/>
            <w:rFonts w:ascii="Arial" w:hAnsi="Arial" w:cs="Arial"/>
            <w:sz w:val="24"/>
            <w:szCs w:val="24"/>
          </w:rPr>
          <w:t>noriannelamadrid@cnsc.edu.ph</w:t>
        </w:r>
      </w:hyperlink>
      <w:r w:rsidR="00837AA0">
        <w:rPr>
          <w:rFonts w:ascii="Arial" w:hAnsi="Arial" w:cs="Arial"/>
          <w:sz w:val="24"/>
          <w:szCs w:val="24"/>
        </w:rPr>
        <w:t xml:space="preserve"> on or before November 9, 2025, 11:59PM</w:t>
      </w:r>
      <w:r w:rsidR="004D1456">
        <w:rPr>
          <w:rFonts w:ascii="Arial" w:hAnsi="Arial" w:cs="Arial"/>
          <w:sz w:val="24"/>
          <w:szCs w:val="24"/>
        </w:rPr>
        <w:t>.</w:t>
      </w:r>
    </w:p>
    <w:p w14:paraId="5AC38178" w14:textId="7E4C6AE5" w:rsidR="001149C3" w:rsidRPr="004D1456" w:rsidRDefault="001149C3" w:rsidP="004D1456">
      <w:pPr>
        <w:ind w:left="180"/>
        <w:rPr>
          <w:rFonts w:ascii="Arial" w:hAnsi="Arial" w:cs="Arial"/>
          <w:sz w:val="24"/>
          <w:szCs w:val="24"/>
        </w:rPr>
      </w:pPr>
    </w:p>
    <w:p w14:paraId="0C3BB814" w14:textId="77777777" w:rsidR="001149C3" w:rsidRPr="001149C3" w:rsidRDefault="001149C3" w:rsidP="001149C3">
      <w:pPr>
        <w:rPr>
          <w:rFonts w:ascii="Arial" w:hAnsi="Arial" w:cs="Arial"/>
          <w:sz w:val="24"/>
          <w:szCs w:val="24"/>
        </w:rPr>
      </w:pPr>
    </w:p>
    <w:p w14:paraId="51652DDE" w14:textId="77777777" w:rsidR="009C0DAE" w:rsidRDefault="009C0DAE">
      <w:pPr>
        <w:spacing w:line="200" w:lineRule="exact"/>
      </w:pPr>
    </w:p>
    <w:p w14:paraId="319D8AF8" w14:textId="77777777" w:rsidR="009C0DAE" w:rsidRDefault="009C0DAE">
      <w:pPr>
        <w:spacing w:line="200" w:lineRule="exact"/>
      </w:pPr>
    </w:p>
    <w:p w14:paraId="03E92676" w14:textId="77777777" w:rsidR="009C0DAE" w:rsidRDefault="009C0DAE">
      <w:pPr>
        <w:spacing w:line="200" w:lineRule="exact"/>
      </w:pPr>
    </w:p>
    <w:p w14:paraId="22753298" w14:textId="77777777" w:rsidR="009C0DAE" w:rsidRDefault="009C0DAE">
      <w:pPr>
        <w:spacing w:line="200" w:lineRule="exact"/>
      </w:pPr>
    </w:p>
    <w:p w14:paraId="0522ADC4" w14:textId="77777777" w:rsidR="009C0DAE" w:rsidRDefault="009C0DAE">
      <w:pPr>
        <w:spacing w:line="200" w:lineRule="exact"/>
      </w:pPr>
    </w:p>
    <w:p w14:paraId="1E70E2B1" w14:textId="77777777" w:rsidR="009C0DAE" w:rsidRDefault="009C0DAE">
      <w:pPr>
        <w:spacing w:line="200" w:lineRule="exact"/>
      </w:pPr>
    </w:p>
    <w:p w14:paraId="6BB55366" w14:textId="77777777" w:rsidR="009C0DAE" w:rsidRDefault="009C0DAE">
      <w:pPr>
        <w:spacing w:before="5" w:line="200" w:lineRule="exact"/>
      </w:pPr>
    </w:p>
    <w:sectPr w:rsidR="009C0DAE">
      <w:type w:val="continuous"/>
      <w:pgSz w:w="12240" w:h="18720"/>
      <w:pgMar w:top="1080" w:right="880" w:bottom="280" w:left="10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75ABA"/>
    <w:multiLevelType w:val="hybridMultilevel"/>
    <w:tmpl w:val="D4066C3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3064176E"/>
    <w:multiLevelType w:val="hybridMultilevel"/>
    <w:tmpl w:val="27E2503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" w15:restartNumberingAfterBreak="0">
    <w:nsid w:val="374B79CF"/>
    <w:multiLevelType w:val="hybridMultilevel"/>
    <w:tmpl w:val="A7D2AC4E"/>
    <w:lvl w:ilvl="0" w:tplc="04090001">
      <w:start w:val="1"/>
      <w:numFmt w:val="bullet"/>
      <w:lvlText w:val=""/>
      <w:lvlJc w:val="left"/>
      <w:pPr>
        <w:ind w:left="83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5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7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9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1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3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5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7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93" w:hanging="360"/>
      </w:pPr>
      <w:rPr>
        <w:rFonts w:ascii="Wingdings" w:hAnsi="Wingdings" w:hint="default"/>
      </w:rPr>
    </w:lvl>
  </w:abstractNum>
  <w:abstractNum w:abstractNumId="3" w15:restartNumberingAfterBreak="0">
    <w:nsid w:val="413E2D3B"/>
    <w:multiLevelType w:val="hybridMultilevel"/>
    <w:tmpl w:val="E612E6FC"/>
    <w:lvl w:ilvl="0" w:tplc="CBF29E98">
      <w:start w:val="1"/>
      <w:numFmt w:val="decimal"/>
      <w:lvlText w:val="%1."/>
      <w:lvlJc w:val="left"/>
      <w:pPr>
        <w:ind w:left="1800" w:hanging="36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432729C"/>
    <w:multiLevelType w:val="multilevel"/>
    <w:tmpl w:val="324E47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59FB2D09"/>
    <w:multiLevelType w:val="hybridMultilevel"/>
    <w:tmpl w:val="B5F28B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2615F53"/>
    <w:multiLevelType w:val="hybridMultilevel"/>
    <w:tmpl w:val="62360856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7" w15:restartNumberingAfterBreak="0">
    <w:nsid w:val="64322CA2"/>
    <w:multiLevelType w:val="multilevel"/>
    <w:tmpl w:val="0F34BD14"/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</w:lvl>
    <w:lvl w:ilvl="1" w:tentative="1">
      <w:start w:val="1"/>
      <w:numFmt w:val="decimal"/>
      <w:lvlText w:val="%2."/>
      <w:lvlJc w:val="left"/>
      <w:pPr>
        <w:tabs>
          <w:tab w:val="num" w:pos="1800"/>
        </w:tabs>
        <w:ind w:left="1800" w:hanging="360"/>
      </w:pPr>
    </w:lvl>
    <w:lvl w:ilvl="2" w:tentative="1">
      <w:start w:val="1"/>
      <w:numFmt w:val="decimal"/>
      <w:lvlText w:val="%3."/>
      <w:lvlJc w:val="left"/>
      <w:pPr>
        <w:tabs>
          <w:tab w:val="num" w:pos="2520"/>
        </w:tabs>
        <w:ind w:left="2520" w:hanging="360"/>
      </w:pPr>
    </w:lvl>
    <w:lvl w:ilvl="3" w:tentative="1">
      <w:start w:val="1"/>
      <w:numFmt w:val="decimal"/>
      <w:lvlText w:val="%4."/>
      <w:lvlJc w:val="left"/>
      <w:pPr>
        <w:tabs>
          <w:tab w:val="num" w:pos="3240"/>
        </w:tabs>
        <w:ind w:left="3240" w:hanging="360"/>
      </w:pPr>
    </w:lvl>
    <w:lvl w:ilvl="4" w:tentative="1">
      <w:start w:val="1"/>
      <w:numFmt w:val="decimal"/>
      <w:lvlText w:val="%5."/>
      <w:lvlJc w:val="left"/>
      <w:pPr>
        <w:tabs>
          <w:tab w:val="num" w:pos="3960"/>
        </w:tabs>
        <w:ind w:left="3960" w:hanging="360"/>
      </w:pPr>
    </w:lvl>
    <w:lvl w:ilvl="5" w:tentative="1">
      <w:start w:val="1"/>
      <w:numFmt w:val="decimal"/>
      <w:lvlText w:val="%6."/>
      <w:lvlJc w:val="left"/>
      <w:pPr>
        <w:tabs>
          <w:tab w:val="num" w:pos="4680"/>
        </w:tabs>
        <w:ind w:left="4680" w:hanging="360"/>
      </w:pPr>
    </w:lvl>
    <w:lvl w:ilvl="6" w:tentative="1">
      <w:start w:val="1"/>
      <w:numFmt w:val="decimal"/>
      <w:lvlText w:val="%7."/>
      <w:lvlJc w:val="left"/>
      <w:pPr>
        <w:tabs>
          <w:tab w:val="num" w:pos="5400"/>
        </w:tabs>
        <w:ind w:left="5400" w:hanging="360"/>
      </w:pPr>
    </w:lvl>
    <w:lvl w:ilvl="7" w:tentative="1">
      <w:start w:val="1"/>
      <w:numFmt w:val="decimal"/>
      <w:lvlText w:val="%8."/>
      <w:lvlJc w:val="left"/>
      <w:pPr>
        <w:tabs>
          <w:tab w:val="num" w:pos="6120"/>
        </w:tabs>
        <w:ind w:left="6120" w:hanging="360"/>
      </w:pPr>
    </w:lvl>
    <w:lvl w:ilvl="8" w:tentative="1">
      <w:start w:val="1"/>
      <w:numFmt w:val="decimal"/>
      <w:lvlText w:val="%9."/>
      <w:lvlJc w:val="left"/>
      <w:pPr>
        <w:tabs>
          <w:tab w:val="num" w:pos="6840"/>
        </w:tabs>
        <w:ind w:left="6840" w:hanging="360"/>
      </w:pPr>
    </w:lvl>
  </w:abstractNum>
  <w:abstractNum w:abstractNumId="8" w15:restartNumberingAfterBreak="0">
    <w:nsid w:val="6621476B"/>
    <w:multiLevelType w:val="multilevel"/>
    <w:tmpl w:val="3B20BC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B64225F"/>
    <w:multiLevelType w:val="hybridMultilevel"/>
    <w:tmpl w:val="7BECAAF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  <w:sz w:val="24"/>
        <w:szCs w:val="24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BEC0BB5"/>
    <w:multiLevelType w:val="multilevel"/>
    <w:tmpl w:val="AED0EE1E"/>
    <w:lvl w:ilvl="0">
      <w:start w:val="1"/>
      <w:numFmt w:val="decimal"/>
      <w:pStyle w:val="Heading1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pStyle w:val="Heading2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pStyle w:val="Heading3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Heading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pStyle w:val="Heading5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pStyle w:val="Heading6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pStyle w:val="Heading7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pStyle w:val="Heading8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pStyle w:val="Heading9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6D1A45E3"/>
    <w:multiLevelType w:val="multilevel"/>
    <w:tmpl w:val="D65884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1E35F20"/>
    <w:multiLevelType w:val="hybridMultilevel"/>
    <w:tmpl w:val="29F29A44"/>
    <w:lvl w:ilvl="0" w:tplc="CBF29E98">
      <w:start w:val="1"/>
      <w:numFmt w:val="decimal"/>
      <w:lvlText w:val="%1."/>
      <w:lvlJc w:val="left"/>
      <w:pPr>
        <w:ind w:left="1800" w:hanging="36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3" w15:restartNumberingAfterBreak="0">
    <w:nsid w:val="7EA25754"/>
    <w:multiLevelType w:val="hybridMultilevel"/>
    <w:tmpl w:val="09185012"/>
    <w:lvl w:ilvl="0" w:tplc="CBF29E98">
      <w:start w:val="1"/>
      <w:numFmt w:val="decimal"/>
      <w:lvlText w:val="%1."/>
      <w:lvlJc w:val="left"/>
      <w:pPr>
        <w:ind w:left="1800" w:hanging="360"/>
      </w:pPr>
      <w:rPr>
        <w:rFonts w:ascii="Arial" w:hAnsi="Arial" w:cs="Arial" w:hint="default"/>
        <w:sz w:val="24"/>
        <w:szCs w:val="2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2930641">
    <w:abstractNumId w:val="10"/>
  </w:num>
  <w:num w:numId="2" w16cid:durableId="416904218">
    <w:abstractNumId w:val="11"/>
  </w:num>
  <w:num w:numId="3" w16cid:durableId="1921599887">
    <w:abstractNumId w:val="2"/>
  </w:num>
  <w:num w:numId="4" w16cid:durableId="647855019">
    <w:abstractNumId w:val="4"/>
  </w:num>
  <w:num w:numId="5" w16cid:durableId="1693218437">
    <w:abstractNumId w:val="1"/>
  </w:num>
  <w:num w:numId="6" w16cid:durableId="1792018004">
    <w:abstractNumId w:val="6"/>
  </w:num>
  <w:num w:numId="7" w16cid:durableId="1695765580">
    <w:abstractNumId w:val="0"/>
  </w:num>
  <w:num w:numId="8" w16cid:durableId="1942882320">
    <w:abstractNumId w:val="8"/>
  </w:num>
  <w:num w:numId="9" w16cid:durableId="1411581187">
    <w:abstractNumId w:val="12"/>
  </w:num>
  <w:num w:numId="10" w16cid:durableId="582572224">
    <w:abstractNumId w:val="7"/>
  </w:num>
  <w:num w:numId="11" w16cid:durableId="1249316165">
    <w:abstractNumId w:val="3"/>
  </w:num>
  <w:num w:numId="12" w16cid:durableId="1359626629">
    <w:abstractNumId w:val="5"/>
  </w:num>
  <w:num w:numId="13" w16cid:durableId="1392194829">
    <w:abstractNumId w:val="13"/>
  </w:num>
  <w:num w:numId="14" w16cid:durableId="146434632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C0DAE"/>
    <w:rsid w:val="000A119E"/>
    <w:rsid w:val="001149C3"/>
    <w:rsid w:val="001A3309"/>
    <w:rsid w:val="00221AE7"/>
    <w:rsid w:val="00297275"/>
    <w:rsid w:val="00404619"/>
    <w:rsid w:val="004D1456"/>
    <w:rsid w:val="005D7A2C"/>
    <w:rsid w:val="00636D50"/>
    <w:rsid w:val="00837AA0"/>
    <w:rsid w:val="008D72B0"/>
    <w:rsid w:val="0099427B"/>
    <w:rsid w:val="009C0DAE"/>
    <w:rsid w:val="009C3838"/>
    <w:rsid w:val="00A05DC3"/>
    <w:rsid w:val="00AA6E2F"/>
    <w:rsid w:val="00B82890"/>
    <w:rsid w:val="00BD0FD5"/>
    <w:rsid w:val="00D32BFF"/>
    <w:rsid w:val="00D66545"/>
    <w:rsid w:val="00FA579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67"/>
    <o:shapelayout v:ext="edit">
      <o:idmap v:ext="edit" data="1"/>
    </o:shapelayout>
  </w:shapeDefaults>
  <w:decimalSymbol w:val="."/>
  <w:listSeparator w:val=","/>
  <w14:docId w14:val="7ECFFA05"/>
  <w15:docId w15:val="{A651D3B5-8F9E-4151-AF2A-4C5AD717E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B3490"/>
  </w:style>
  <w:style w:type="paragraph" w:styleId="Heading1">
    <w:name w:val="heading 1"/>
    <w:basedOn w:val="Normal"/>
    <w:next w:val="Normal"/>
    <w:link w:val="Heading1Char"/>
    <w:uiPriority w:val="9"/>
    <w:qFormat/>
    <w:rsid w:val="001B3490"/>
    <w:pPr>
      <w:keepNext/>
      <w:numPr>
        <w:numId w:val="1"/>
      </w:numPr>
      <w:spacing w:before="240" w:after="60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3490"/>
    <w:pPr>
      <w:keepNext/>
      <w:numPr>
        <w:ilvl w:val="1"/>
        <w:numId w:val="1"/>
      </w:numPr>
      <w:spacing w:before="240" w:after="60"/>
      <w:outlineLvl w:val="1"/>
    </w:pPr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3490"/>
    <w:pPr>
      <w:keepNext/>
      <w:numPr>
        <w:ilvl w:val="2"/>
        <w:numId w:val="1"/>
      </w:numPr>
      <w:spacing w:before="240" w:after="60"/>
      <w:outlineLvl w:val="2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3490"/>
    <w:pPr>
      <w:keepNext/>
      <w:numPr>
        <w:ilvl w:val="3"/>
        <w:numId w:val="1"/>
      </w:numPr>
      <w:spacing w:before="240" w:after="60"/>
      <w:outlineLvl w:val="3"/>
    </w:pPr>
    <w:rPr>
      <w:rFonts w:asciiTheme="minorHAnsi" w:eastAsiaTheme="minorEastAsia" w:hAnsiTheme="minorHAnsi" w:cstheme="minorBidi"/>
      <w:b/>
      <w:bCs/>
      <w:sz w:val="28"/>
      <w:szCs w:val="28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3490"/>
    <w:pPr>
      <w:numPr>
        <w:ilvl w:val="4"/>
        <w:numId w:val="1"/>
      </w:numPr>
      <w:spacing w:before="240" w:after="60"/>
      <w:outlineLvl w:val="4"/>
    </w:pPr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link w:val="Heading6Char"/>
    <w:qFormat/>
    <w:rsid w:val="001B3490"/>
    <w:pPr>
      <w:numPr>
        <w:ilvl w:val="5"/>
        <w:numId w:val="1"/>
      </w:num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3490"/>
    <w:pPr>
      <w:numPr>
        <w:ilvl w:val="6"/>
        <w:numId w:val="1"/>
      </w:numPr>
      <w:spacing w:before="240" w:after="60"/>
      <w:outlineLvl w:val="6"/>
    </w:pPr>
    <w:rPr>
      <w:rFonts w:asciiTheme="minorHAnsi" w:eastAsiaTheme="minorEastAsia" w:hAnsiTheme="minorHAnsi" w:cstheme="minorBidi"/>
      <w:sz w:val="24"/>
      <w:szCs w:val="24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3490"/>
    <w:pPr>
      <w:numPr>
        <w:ilvl w:val="7"/>
        <w:numId w:val="1"/>
      </w:numPr>
      <w:spacing w:before="240" w:after="60"/>
      <w:outlineLvl w:val="7"/>
    </w:pPr>
    <w:rPr>
      <w:rFonts w:asciiTheme="minorHAnsi" w:eastAsiaTheme="minorEastAsia" w:hAnsiTheme="minorHAnsi" w:cstheme="minorBidi"/>
      <w:i/>
      <w:iCs/>
      <w:sz w:val="24"/>
      <w:szCs w:val="24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3490"/>
    <w:pPr>
      <w:numPr>
        <w:ilvl w:val="8"/>
        <w:numId w:val="1"/>
      </w:numPr>
      <w:spacing w:before="240" w:after="60"/>
      <w:outlineLvl w:val="8"/>
    </w:pPr>
    <w:rPr>
      <w:rFonts w:asciiTheme="majorHAnsi" w:eastAsiaTheme="majorEastAsia" w:hAnsiTheme="majorHAnsi" w:cstheme="majorBidi"/>
      <w:sz w:val="22"/>
      <w:szCs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349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3490"/>
    <w:rPr>
      <w:rFonts w:asciiTheme="majorHAnsi" w:eastAsiaTheme="majorEastAsia" w:hAnsiTheme="majorHAnsi" w:cstheme="majorBidi"/>
      <w:b/>
      <w:bCs/>
      <w:i/>
      <w:iCs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3490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3490"/>
    <w:rPr>
      <w:rFonts w:asciiTheme="minorHAnsi" w:eastAsiaTheme="minorEastAsia" w:hAnsiTheme="minorHAnsi" w:cstheme="minorBidi"/>
      <w:b/>
      <w:bCs/>
      <w:sz w:val="28"/>
      <w:szCs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3490"/>
    <w:rPr>
      <w:rFonts w:asciiTheme="minorHAnsi" w:eastAsiaTheme="minorEastAsia" w:hAnsiTheme="minorHAnsi" w:cstheme="minorBidi"/>
      <w:b/>
      <w:bCs/>
      <w:i/>
      <w:iCs/>
      <w:sz w:val="26"/>
      <w:szCs w:val="26"/>
    </w:rPr>
  </w:style>
  <w:style w:type="character" w:customStyle="1" w:styleId="Heading6Char">
    <w:name w:val="Heading 6 Char"/>
    <w:basedOn w:val="DefaultParagraphFont"/>
    <w:link w:val="Heading6"/>
    <w:rsid w:val="001B3490"/>
    <w:rPr>
      <w:b/>
      <w:bCs/>
      <w:sz w:val="22"/>
      <w:szCs w:val="2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3490"/>
    <w:rPr>
      <w:rFonts w:asciiTheme="minorHAnsi" w:eastAsiaTheme="minorEastAsia" w:hAnsiTheme="minorHAnsi" w:cstheme="minorBidi"/>
      <w:sz w:val="24"/>
      <w:szCs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3490"/>
    <w:rPr>
      <w:rFonts w:asciiTheme="minorHAnsi" w:eastAsiaTheme="minorEastAsia" w:hAnsiTheme="minorHAnsi" w:cstheme="minorBidi"/>
      <w:i/>
      <w:iCs/>
      <w:sz w:val="24"/>
      <w:szCs w:val="24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3490"/>
    <w:rPr>
      <w:rFonts w:asciiTheme="majorHAnsi" w:eastAsiaTheme="majorEastAsia" w:hAnsiTheme="majorHAnsi" w:cstheme="majorBidi"/>
      <w:sz w:val="22"/>
      <w:szCs w:val="22"/>
    </w:rPr>
  </w:style>
  <w:style w:type="paragraph" w:styleId="ListParagraph">
    <w:name w:val="List Paragraph"/>
    <w:basedOn w:val="Normal"/>
    <w:uiPriority w:val="34"/>
    <w:qFormat/>
    <w:rsid w:val="00A05DC3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05DC3"/>
    <w:pPr>
      <w:spacing w:before="100" w:beforeAutospacing="1" w:after="100" w:afterAutospacing="1"/>
    </w:pPr>
    <w:rPr>
      <w:sz w:val="24"/>
      <w:szCs w:val="24"/>
    </w:rPr>
  </w:style>
  <w:style w:type="character" w:styleId="Strong">
    <w:name w:val="Strong"/>
    <w:basedOn w:val="DefaultParagraphFont"/>
    <w:uiPriority w:val="22"/>
    <w:qFormat/>
    <w:rsid w:val="00A05DC3"/>
    <w:rPr>
      <w:b/>
      <w:bCs/>
    </w:rPr>
  </w:style>
  <w:style w:type="character" w:styleId="Hyperlink">
    <w:name w:val="Hyperlink"/>
    <w:basedOn w:val="DefaultParagraphFont"/>
    <w:uiPriority w:val="99"/>
    <w:unhideWhenUsed/>
    <w:rsid w:val="00AA6E2F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A6E2F"/>
    <w:rPr>
      <w:color w:val="605E5C"/>
      <w:shd w:val="clear" w:color="auto" w:fill="E1DFDD"/>
    </w:rPr>
  </w:style>
  <w:style w:type="table" w:styleId="TableGrid">
    <w:name w:val="Table Grid"/>
    <w:basedOn w:val="TableNormal"/>
    <w:uiPriority w:val="59"/>
    <w:rsid w:val="00AA6E2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noriannelamadrid@cnsc.edu.ph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bit.ly/ciscopackettracer-dl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Lunacian</dc:creator>
  <cp:lastModifiedBy>Norianne Lamadrid</cp:lastModifiedBy>
  <cp:revision>18</cp:revision>
  <dcterms:created xsi:type="dcterms:W3CDTF">2025-11-06T01:20:00Z</dcterms:created>
  <dcterms:modified xsi:type="dcterms:W3CDTF">2025-11-06T01:24:00Z</dcterms:modified>
</cp:coreProperties>
</file>